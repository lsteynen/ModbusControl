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09266" w14:textId="4E598842" w:rsidR="00766E7A" w:rsidRPr="0051741F" w:rsidRDefault="003D2877">
      <w:pPr>
        <w:pStyle w:val="Titel"/>
        <w:rPr>
          <w:rFonts w:hint="eastAsia"/>
        </w:rPr>
      </w:pPr>
      <w:r w:rsidRPr="0051741F">
        <w:rPr>
          <w:u w:val="single"/>
        </w:rPr>
        <w:t>ModbusControl – Release notes</w:t>
      </w:r>
    </w:p>
    <w:p w14:paraId="3179064C" w14:textId="1F6D18C7" w:rsidR="00EA0C94" w:rsidRPr="00E9729C" w:rsidRDefault="00EA0C94" w:rsidP="00EA0C94">
      <w:pPr>
        <w:pStyle w:val="Kop1"/>
        <w:rPr>
          <w:rFonts w:hint="eastAsia"/>
          <w:color w:val="auto"/>
        </w:rPr>
      </w:pPr>
      <w:r w:rsidRPr="0051741F">
        <w:t>v2.0.</w:t>
      </w:r>
      <w:r w:rsidRPr="00E9729C">
        <w:rPr>
          <w:color w:val="auto"/>
        </w:rPr>
        <w:t>1</w:t>
      </w:r>
      <w:r w:rsidR="0051741F" w:rsidRPr="00E9729C">
        <w:rPr>
          <w:color w:val="auto"/>
        </w:rPr>
        <w:t>6</w:t>
      </w:r>
      <w:r w:rsidRPr="00E9729C">
        <w:rPr>
          <w:color w:val="auto"/>
        </w:rPr>
        <w:t xml:space="preserve"> – 2023-</w:t>
      </w:r>
      <w:r w:rsidR="00E9729C" w:rsidRPr="00E9729C">
        <w:rPr>
          <w:color w:val="auto"/>
        </w:rPr>
        <w:t>12-27</w:t>
      </w:r>
    </w:p>
    <w:p w14:paraId="0AF3636F" w14:textId="77777777" w:rsidR="00EA0C94" w:rsidRPr="0051741F" w:rsidRDefault="00EA0C94" w:rsidP="00EA0C94">
      <w:pPr>
        <w:pStyle w:val="Kop3"/>
        <w:rPr>
          <w:rFonts w:hint="eastAsia"/>
        </w:rPr>
      </w:pPr>
      <w:r w:rsidRPr="0051741F">
        <w:t>Features</w:t>
      </w:r>
    </w:p>
    <w:p w14:paraId="283974CB" w14:textId="7E4D2F4C" w:rsidR="00903FC5" w:rsidRPr="0051741F" w:rsidRDefault="009430C1" w:rsidP="00903FC5">
      <w:pPr>
        <w:numPr>
          <w:ilvl w:val="0"/>
          <w:numId w:val="4"/>
        </w:numPr>
        <w:rPr>
          <w:rFonts w:hint="eastAsia"/>
        </w:rPr>
      </w:pPr>
      <w:r w:rsidRPr="0051741F">
        <w:t>Project configuration form</w:t>
      </w:r>
      <w:r w:rsidR="00BF2934" w:rsidRPr="0051741F">
        <w:t>:</w:t>
      </w:r>
      <w:r w:rsidRPr="0051741F">
        <w:t xml:space="preserve"> now shows </w:t>
      </w:r>
      <w:r w:rsidR="00BF2934" w:rsidRPr="0051741F">
        <w:t xml:space="preserve">a warning icon </w:t>
      </w:r>
      <w:r w:rsidR="001060A5">
        <w:t>with</w:t>
      </w:r>
      <w:r w:rsidR="00BF2934" w:rsidRPr="0051741F">
        <w:t xml:space="preserve"> each parameter that had a command line override, instead of one </w:t>
      </w:r>
      <w:r w:rsidR="001060A5">
        <w:t>general</w:t>
      </w:r>
      <w:r w:rsidR="00BF2934" w:rsidRPr="0051741F">
        <w:t xml:space="preserve"> </w:t>
      </w:r>
      <w:r w:rsidRPr="0051741F">
        <w:t>warning</w:t>
      </w:r>
      <w:r w:rsidR="00BF2934" w:rsidRPr="0051741F">
        <w:t>.</w:t>
      </w:r>
    </w:p>
    <w:p w14:paraId="5E93C207" w14:textId="02A2CD58" w:rsidR="008D3353" w:rsidRPr="0051741F" w:rsidRDefault="008D3353" w:rsidP="008D3353">
      <w:pPr>
        <w:numPr>
          <w:ilvl w:val="0"/>
          <w:numId w:val="4"/>
        </w:numPr>
        <w:rPr>
          <w:rFonts w:hint="eastAsia"/>
        </w:rPr>
      </w:pPr>
      <w:r w:rsidRPr="0051741F">
        <w:t xml:space="preserve">Command line options can </w:t>
      </w:r>
      <w:r>
        <w:t xml:space="preserve">now </w:t>
      </w:r>
      <w:r w:rsidRPr="0051741F">
        <w:t xml:space="preserve">start with – or /. </w:t>
      </w:r>
    </w:p>
    <w:p w14:paraId="40CABA62" w14:textId="3952FD06" w:rsidR="00B40768" w:rsidRDefault="008D3353" w:rsidP="00B40768">
      <w:pPr>
        <w:numPr>
          <w:ilvl w:val="0"/>
          <w:numId w:val="4"/>
        </w:numPr>
        <w:rPr>
          <w:rFonts w:hint="eastAsia"/>
        </w:rPr>
      </w:pPr>
      <w:r>
        <w:t>Added</w:t>
      </w:r>
      <w:r w:rsidR="0007693A">
        <w:t xml:space="preserve"> more command line options. Use </w:t>
      </w:r>
      <w:r w:rsidR="00B40768" w:rsidRPr="0051741F">
        <w:t>-? -h -help /? /h or /help</w:t>
      </w:r>
      <w:r w:rsidR="0007693A">
        <w:t xml:space="preserve"> for help.</w:t>
      </w:r>
    </w:p>
    <w:p w14:paraId="5F5E4EBF" w14:textId="6F1E089D" w:rsidR="008D3353" w:rsidRPr="0051741F" w:rsidRDefault="008D3353" w:rsidP="008D3353">
      <w:pPr>
        <w:numPr>
          <w:ilvl w:val="0"/>
          <w:numId w:val="4"/>
        </w:numPr>
        <w:rPr>
          <w:rFonts w:hint="eastAsia"/>
        </w:rPr>
      </w:pPr>
      <w:r w:rsidRPr="0051741F">
        <w:t>Mbc file: &lt;exportorder&gt; element added.</w:t>
      </w:r>
    </w:p>
    <w:p w14:paraId="26BDC375" w14:textId="128C5B1F" w:rsidR="0013156E" w:rsidRPr="0051741F" w:rsidRDefault="00B40768" w:rsidP="0013156E">
      <w:pPr>
        <w:numPr>
          <w:ilvl w:val="0"/>
          <w:numId w:val="4"/>
        </w:numPr>
        <w:rPr>
          <w:rFonts w:hint="eastAsia"/>
        </w:rPr>
      </w:pPr>
      <w:r w:rsidRPr="0051741F">
        <w:t>C</w:t>
      </w:r>
      <w:r w:rsidR="0013156E" w:rsidRPr="0051741F">
        <w:t>ommand line import and export utilities ModbusImport.exe and ModbusExport.exe</w:t>
      </w:r>
      <w:r w:rsidRPr="0051741F">
        <w:t xml:space="preserve"> added</w:t>
      </w:r>
      <w:r w:rsidR="0013156E" w:rsidRPr="0051741F">
        <w:t>.</w:t>
      </w:r>
    </w:p>
    <w:p w14:paraId="53922AE6" w14:textId="77777777" w:rsidR="00EA0C94" w:rsidRPr="0051741F" w:rsidRDefault="00EA0C94" w:rsidP="00EA0C94">
      <w:pPr>
        <w:pStyle w:val="Kop3"/>
        <w:numPr>
          <w:ilvl w:val="0"/>
          <w:numId w:val="0"/>
        </w:numPr>
        <w:ind w:left="680" w:hanging="431"/>
        <w:rPr>
          <w:rFonts w:hint="eastAsia"/>
        </w:rPr>
      </w:pPr>
      <w:r w:rsidRPr="0051741F">
        <w:t>Fixes</w:t>
      </w:r>
    </w:p>
    <w:p w14:paraId="4FFC6DF5" w14:textId="77777777" w:rsidR="00793079" w:rsidRPr="0051741F" w:rsidRDefault="00793079" w:rsidP="00793079">
      <w:pPr>
        <w:numPr>
          <w:ilvl w:val="0"/>
          <w:numId w:val="4"/>
        </w:numPr>
        <w:rPr>
          <w:rFonts w:hint="eastAsia"/>
        </w:rPr>
      </w:pPr>
      <w:r w:rsidRPr="0051741F">
        <w:t xml:space="preserve">Release notes </w:t>
      </w:r>
      <w:r>
        <w:t xml:space="preserve">are now </w:t>
      </w:r>
      <w:r w:rsidRPr="0051741F">
        <w:t>in English.</w:t>
      </w:r>
    </w:p>
    <w:p w14:paraId="0DFE4517" w14:textId="6BAC8948" w:rsidR="0013156E" w:rsidRDefault="00B40768" w:rsidP="0013156E">
      <w:pPr>
        <w:pStyle w:val="Lijstalinea"/>
        <w:numPr>
          <w:ilvl w:val="0"/>
          <w:numId w:val="4"/>
        </w:numPr>
        <w:rPr>
          <w:rFonts w:hint="eastAsia"/>
        </w:rPr>
      </w:pPr>
      <w:r w:rsidRPr="0051741F">
        <w:t xml:space="preserve">Crash fixed: an internal buffer overflow in the communications code </w:t>
      </w:r>
      <w:r w:rsidR="008D3353" w:rsidRPr="0051741F">
        <w:t xml:space="preserve">sometimes </w:t>
      </w:r>
      <w:r w:rsidRPr="0051741F">
        <w:t xml:space="preserve">caused an application crash. </w:t>
      </w:r>
    </w:p>
    <w:p w14:paraId="164089F2" w14:textId="5E0E6569" w:rsidR="0007693A" w:rsidRPr="0007693A" w:rsidRDefault="0007693A" w:rsidP="0013156E">
      <w:pPr>
        <w:pStyle w:val="Lijstalinea"/>
        <w:numPr>
          <w:ilvl w:val="0"/>
          <w:numId w:val="4"/>
        </w:numPr>
        <w:rPr>
          <w:rFonts w:hint="eastAsia"/>
        </w:rPr>
      </w:pPr>
      <w:r w:rsidRPr="0007693A">
        <w:rPr>
          <w:rFonts w:hint="eastAsia"/>
        </w:rPr>
        <w:t>WriteHoldingregisterFC</w:t>
      </w:r>
      <w:r>
        <w:t xml:space="preserve"> </w:t>
      </w:r>
      <w:r w:rsidRPr="0007693A">
        <w:rPr>
          <w:rFonts w:hint="eastAsia"/>
        </w:rPr>
        <w:t>=</w:t>
      </w:r>
      <w:r>
        <w:t xml:space="preserve"> ‘</w:t>
      </w:r>
      <w:r w:rsidRPr="0007693A">
        <w:rPr>
          <w:rFonts w:hint="eastAsia"/>
        </w:rPr>
        <w:t>alternate</w:t>
      </w:r>
      <w:r>
        <w:t>’</w:t>
      </w:r>
      <w:r w:rsidRPr="0007693A">
        <w:t xml:space="preserve"> is dropped because it was con</w:t>
      </w:r>
      <w:r>
        <w:t>fusing. It is automatically replaced by ‘auto’ if found in an mbc project file.</w:t>
      </w:r>
    </w:p>
    <w:p w14:paraId="69E5FAF6" w14:textId="3A7D6124" w:rsidR="0013156E" w:rsidRDefault="00B40768" w:rsidP="00BF2934">
      <w:pPr>
        <w:numPr>
          <w:ilvl w:val="0"/>
          <w:numId w:val="4"/>
        </w:numPr>
        <w:rPr>
          <w:rFonts w:hint="eastAsia"/>
        </w:rPr>
      </w:pPr>
      <w:r w:rsidRPr="0051741F">
        <w:t>Stop-on-error mechanism fix.</w:t>
      </w:r>
    </w:p>
    <w:p w14:paraId="6901EF15" w14:textId="40715417" w:rsidR="00033C31" w:rsidRDefault="00F603CC" w:rsidP="00FD7CAD">
      <w:pPr>
        <w:numPr>
          <w:ilvl w:val="0"/>
          <w:numId w:val="4"/>
        </w:numPr>
        <w:rPr>
          <w:rFonts w:hint="eastAsia"/>
        </w:rPr>
      </w:pPr>
      <w:r w:rsidRPr="00FD7CAD">
        <w:t xml:space="preserve">Import now processes the </w:t>
      </w:r>
      <w:r w:rsidR="00065709" w:rsidRPr="00FD7CAD">
        <w:t>CSV</w:t>
      </w:r>
      <w:r w:rsidRPr="00FD7CAD">
        <w:t xml:space="preserve"> file in top-down order. </w:t>
      </w:r>
      <w:r w:rsidR="00065709" w:rsidRPr="00FD7CAD">
        <w:t>E</w:t>
      </w:r>
      <w:r w:rsidRPr="00FD7CAD">
        <w:t xml:space="preserve">arlier versions </w:t>
      </w:r>
      <w:r w:rsidR="00065709" w:rsidRPr="00FD7CAD">
        <w:t xml:space="preserve">first scanned the file for errors, </w:t>
      </w:r>
      <w:r w:rsidR="00FD7CAD" w:rsidRPr="00FD7CAD">
        <w:t>then started import which could report more errors.</w:t>
      </w:r>
    </w:p>
    <w:p w14:paraId="58C7756A" w14:textId="531019ED" w:rsidR="000430D7" w:rsidRPr="00FD7CAD" w:rsidRDefault="000430D7" w:rsidP="000430D7">
      <w:pPr>
        <w:numPr>
          <w:ilvl w:val="0"/>
          <w:numId w:val="4"/>
        </w:numPr>
        <w:rPr>
          <w:rFonts w:hint="eastAsia"/>
        </w:rPr>
      </w:pPr>
      <w:r w:rsidRPr="00FD7CAD">
        <w:t>Import now also ignores lines that only have spaces and/or separators.</w:t>
      </w:r>
    </w:p>
    <w:p w14:paraId="42826EC4" w14:textId="77777777" w:rsidR="0051741F" w:rsidRPr="0051741F" w:rsidRDefault="0051741F" w:rsidP="0051741F">
      <w:pPr>
        <w:pStyle w:val="Kop1"/>
        <w:rPr>
          <w:rFonts w:hint="eastAsia"/>
        </w:rPr>
      </w:pPr>
      <w:r w:rsidRPr="0051741F">
        <w:t>v2.0.15 – 2023-06-24</w:t>
      </w:r>
    </w:p>
    <w:p w14:paraId="28EF9ECA" w14:textId="77777777" w:rsidR="00990DBC" w:rsidRPr="00990DBC" w:rsidRDefault="00990DBC" w:rsidP="00990DBC">
      <w:pPr>
        <w:pStyle w:val="Kop3"/>
        <w:numPr>
          <w:ilvl w:val="0"/>
          <w:numId w:val="0"/>
        </w:numPr>
        <w:ind w:left="680" w:hanging="431"/>
        <w:rPr>
          <w:rFonts w:hint="eastAsia"/>
        </w:rPr>
      </w:pPr>
      <w:r w:rsidRPr="00990DBC">
        <w:rPr>
          <w:rFonts w:hint="eastAsia"/>
        </w:rPr>
        <w:t>Features</w:t>
      </w:r>
    </w:p>
    <w:p w14:paraId="0BAB848D" w14:textId="77777777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Enum registers editing now has a dropdown combobox with possible values.</w:t>
      </w:r>
    </w:p>
    <w:p w14:paraId="27F73B8A" w14:textId="77777777" w:rsid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Mbc file: Enum values now allow a cu</w:t>
      </w:r>
      <w:r>
        <w:t>s</w:t>
      </w:r>
      <w:r w:rsidRPr="00990DBC">
        <w:rPr>
          <w:rFonts w:hint="eastAsia"/>
        </w:rPr>
        <w:t xml:space="preserve">tom &lt;else&gt; </w:t>
      </w:r>
      <w:r>
        <w:t>text</w:t>
      </w:r>
      <w:r w:rsidRPr="00990DBC">
        <w:rPr>
          <w:rFonts w:hint="eastAsia"/>
        </w:rPr>
        <w:t xml:space="preserve"> that is shown if no value matches. </w:t>
      </w:r>
      <w:r>
        <w:t>&lt;else&gt; text can be left empty to suppress the message.</w:t>
      </w:r>
    </w:p>
    <w:p w14:paraId="0658D84A" w14:textId="52202BB9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 xml:space="preserve">You can now use </w:t>
      </w:r>
      <w:r>
        <w:t xml:space="preserve">5 digits and 6 digits </w:t>
      </w:r>
      <w:r w:rsidRPr="00990DBC">
        <w:rPr>
          <w:rFonts w:hint="eastAsia"/>
        </w:rPr>
        <w:t>registers numbering scheme</w:t>
      </w:r>
      <w:r>
        <w:t>,</w:t>
      </w:r>
      <w:r w:rsidRPr="00990DBC">
        <w:rPr>
          <w:rFonts w:hint="eastAsia"/>
        </w:rPr>
        <w:t xml:space="preserve"> 40001-49999 and 400001-465536</w:t>
      </w:r>
      <w:r>
        <w:t xml:space="preserve">, or </w:t>
      </w:r>
      <w:r w:rsidRPr="00990DBC">
        <w:rPr>
          <w:rFonts w:hint="eastAsia"/>
        </w:rPr>
        <w:t>40000-49999 and 400000-465535</w:t>
      </w:r>
      <w:r>
        <w:t xml:space="preserve">, </w:t>
      </w:r>
      <w:r w:rsidRPr="00990DBC">
        <w:rPr>
          <w:rFonts w:hint="eastAsia"/>
        </w:rPr>
        <w:t xml:space="preserve">at the same time. </w:t>
      </w:r>
    </w:p>
    <w:p w14:paraId="6CE78BE3" w14:textId="77777777" w:rsidR="00990DBC" w:rsidRPr="00990DBC" w:rsidRDefault="00990DBC" w:rsidP="00990DBC">
      <w:pPr>
        <w:pStyle w:val="Kop3"/>
        <w:numPr>
          <w:ilvl w:val="0"/>
          <w:numId w:val="0"/>
        </w:numPr>
        <w:ind w:left="680" w:hanging="431"/>
        <w:rPr>
          <w:rFonts w:hint="eastAsia"/>
        </w:rPr>
      </w:pPr>
      <w:r w:rsidRPr="00990DBC">
        <w:rPr>
          <w:rFonts w:hint="eastAsia"/>
        </w:rPr>
        <w:t>Fixes</w:t>
      </w:r>
    </w:p>
    <w:p w14:paraId="023531FC" w14:textId="6B96A442" w:rsidR="00902918" w:rsidRPr="00902918" w:rsidRDefault="00902918" w:rsidP="001B118D">
      <w:pPr>
        <w:pStyle w:val="Lijstalinea"/>
        <w:numPr>
          <w:ilvl w:val="0"/>
          <w:numId w:val="4"/>
        </w:numPr>
        <w:rPr>
          <w:rFonts w:hint="eastAsia"/>
        </w:rPr>
      </w:pPr>
      <w:r w:rsidRPr="00902918">
        <w:t xml:space="preserve">In Import_file and Import_compare: writing/comparing a float32 </w:t>
      </w:r>
      <w:r>
        <w:t xml:space="preserve">value </w:t>
      </w:r>
      <w:r w:rsidRPr="00902918">
        <w:t>no longer worked.</w:t>
      </w:r>
    </w:p>
    <w:p w14:paraId="1AAD423B" w14:textId="2BD1C1F6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 xml:space="preserve">Ascii32 register writing </w:t>
      </w:r>
      <w:r>
        <w:t>fixed.</w:t>
      </w:r>
    </w:p>
    <w:p w14:paraId="03D28D01" w14:textId="3E9E307D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 xml:space="preserve">Resizing column width is now </w:t>
      </w:r>
      <w:r>
        <w:t>global for all tabs</w:t>
      </w:r>
      <w:r w:rsidRPr="00990DBC">
        <w:rPr>
          <w:rFonts w:hint="eastAsia"/>
        </w:rPr>
        <w:t>.</w:t>
      </w:r>
    </w:p>
    <w:p w14:paraId="3F782259" w14:textId="784BF325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Zoom</w:t>
      </w:r>
      <w:r>
        <w:t>ing</w:t>
      </w:r>
      <w:r w:rsidRPr="00990DBC">
        <w:rPr>
          <w:rFonts w:hint="eastAsia"/>
        </w:rPr>
        <w:t xml:space="preserve"> now also adjusts the size of the column headers.</w:t>
      </w:r>
    </w:p>
    <w:p w14:paraId="7ECA9901" w14:textId="3E837371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You can now close the [Project_Configuration], [Save_project_file] and [About] forms with the ESC button</w:t>
      </w:r>
      <w:r>
        <w:t xml:space="preserve"> too</w:t>
      </w:r>
      <w:r w:rsidRPr="00990DBC">
        <w:rPr>
          <w:rFonts w:hint="eastAsia"/>
        </w:rPr>
        <w:t>.</w:t>
      </w:r>
    </w:p>
    <w:p w14:paraId="3D5CB20D" w14:textId="6DF33353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The expand/collapse icons scale with zoom</w:t>
      </w:r>
      <w:r>
        <w:t>ing</w:t>
      </w:r>
      <w:r w:rsidRPr="00990DBC">
        <w:rPr>
          <w:rFonts w:hint="eastAsia"/>
        </w:rPr>
        <w:t>.</w:t>
      </w:r>
    </w:p>
    <w:p w14:paraId="28276BC6" w14:textId="77777777" w:rsidR="00990DBC" w:rsidRPr="00990DBC" w:rsidRDefault="00990DBC" w:rsidP="00990DBC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If an error occurs when loading an mbc file, no auto-connect to the slave/server is done.</w:t>
      </w:r>
    </w:p>
    <w:p w14:paraId="6421B7CD" w14:textId="770655CF" w:rsidR="00990DBC" w:rsidRPr="00990DBC" w:rsidRDefault="00990DBC" w:rsidP="001B118D">
      <w:pPr>
        <w:pStyle w:val="Lijstalinea"/>
        <w:numPr>
          <w:ilvl w:val="0"/>
          <w:numId w:val="4"/>
        </w:numPr>
        <w:rPr>
          <w:rFonts w:hint="eastAsia"/>
        </w:rPr>
      </w:pPr>
      <w:r w:rsidRPr="00990DBC">
        <w:rPr>
          <w:rFonts w:hint="eastAsia"/>
        </w:rPr>
        <w:t>With Import_file and Import_compare: writing/compar</w:t>
      </w:r>
      <w:r>
        <w:t>ing</w:t>
      </w:r>
      <w:r w:rsidRPr="00990DBC">
        <w:rPr>
          <w:rFonts w:hint="eastAsia"/>
        </w:rPr>
        <w:t xml:space="preserve"> a float32 </w:t>
      </w:r>
      <w:r w:rsidR="001B118D">
        <w:t>is fixed</w:t>
      </w:r>
      <w:r w:rsidRPr="00990DBC">
        <w:rPr>
          <w:rFonts w:hint="eastAsia"/>
        </w:rPr>
        <w:t>.</w:t>
      </w:r>
    </w:p>
    <w:p w14:paraId="13F43F79" w14:textId="551B9EDE" w:rsidR="002A0698" w:rsidRPr="0051741F" w:rsidRDefault="002A0698" w:rsidP="00EA0C94">
      <w:pPr>
        <w:pStyle w:val="Kop1"/>
        <w:rPr>
          <w:rFonts w:hint="eastAsia"/>
        </w:rPr>
      </w:pPr>
      <w:r w:rsidRPr="0051741F">
        <w:lastRenderedPageBreak/>
        <w:t>v2.0.14 -- 2022-11-08</w:t>
      </w:r>
    </w:p>
    <w:p w14:paraId="1C33BD75" w14:textId="77777777" w:rsidR="002A0698" w:rsidRPr="0051741F" w:rsidRDefault="002A0698" w:rsidP="002A0698">
      <w:pPr>
        <w:pStyle w:val="Kop3"/>
        <w:rPr>
          <w:rFonts w:hint="eastAsia"/>
        </w:rPr>
      </w:pPr>
      <w:r w:rsidRPr="0051741F">
        <w:t>Features</w:t>
      </w:r>
    </w:p>
    <w:p w14:paraId="7E9C56AE" w14:textId="731A6847" w:rsidR="009310CC" w:rsidRPr="0051741F" w:rsidRDefault="002A0698" w:rsidP="002A0698">
      <w:pPr>
        <w:numPr>
          <w:ilvl w:val="0"/>
          <w:numId w:val="4"/>
        </w:numPr>
        <w:rPr>
          <w:rFonts w:hint="eastAsia"/>
        </w:rPr>
      </w:pPr>
      <w:r w:rsidRPr="0051741F">
        <w:t xml:space="preserve">Added command line parameters. </w:t>
      </w:r>
      <w:r w:rsidR="00A4116A" w:rsidRPr="0051741F">
        <w:t>These r</w:t>
      </w:r>
      <w:r w:rsidRPr="0051741F">
        <w:t xml:space="preserve">eplaces </w:t>
      </w:r>
      <w:r w:rsidR="00A4116A" w:rsidRPr="0051741F">
        <w:t xml:space="preserve">the </w:t>
      </w:r>
      <w:r w:rsidRPr="0051741F">
        <w:t>LocalOverrides</w:t>
      </w:r>
      <w:r w:rsidR="00A4116A" w:rsidRPr="0051741F">
        <w:t xml:space="preserve"> mechanism.</w:t>
      </w:r>
    </w:p>
    <w:p w14:paraId="561A5E36" w14:textId="73245BE8" w:rsidR="002A0698" w:rsidRPr="0051741F" w:rsidRDefault="002A0698" w:rsidP="002A0698">
      <w:pPr>
        <w:numPr>
          <w:ilvl w:val="0"/>
          <w:numId w:val="4"/>
        </w:numPr>
        <w:rPr>
          <w:rFonts w:hint="eastAsia"/>
        </w:rPr>
      </w:pPr>
      <w:r w:rsidRPr="0051741F">
        <w:t xml:space="preserve">LocalOverrides </w:t>
      </w:r>
      <w:r w:rsidR="00A4116A" w:rsidRPr="0051741F">
        <w:t>mechanism removed.</w:t>
      </w:r>
    </w:p>
    <w:p w14:paraId="1704EECC" w14:textId="7A2D2293" w:rsidR="002A0698" w:rsidRPr="0051741F" w:rsidRDefault="002A0698" w:rsidP="002A0698">
      <w:pPr>
        <w:numPr>
          <w:ilvl w:val="0"/>
          <w:numId w:val="4"/>
        </w:numPr>
        <w:rPr>
          <w:rFonts w:hint="eastAsia"/>
        </w:rPr>
      </w:pPr>
      <w:r w:rsidRPr="0051741F">
        <w:t>Save project file: the [Update XML to current version] checkbox is now enabled by default.</w:t>
      </w:r>
    </w:p>
    <w:p w14:paraId="187B93B2" w14:textId="77777777" w:rsidR="008134DB" w:rsidRPr="0051741F" w:rsidRDefault="008134DB" w:rsidP="008134DB">
      <w:pPr>
        <w:numPr>
          <w:ilvl w:val="0"/>
          <w:numId w:val="4"/>
        </w:numPr>
        <w:rPr>
          <w:rFonts w:hint="eastAsia"/>
        </w:rPr>
      </w:pPr>
      <w:r w:rsidRPr="0051741F">
        <w:t>Options form: tooltips improved.</w:t>
      </w:r>
    </w:p>
    <w:p w14:paraId="073ED555" w14:textId="6F5F25E7" w:rsidR="002A0698" w:rsidRPr="0051741F" w:rsidRDefault="008134DB" w:rsidP="002A0698">
      <w:pPr>
        <w:numPr>
          <w:ilvl w:val="0"/>
          <w:numId w:val="4"/>
        </w:numPr>
        <w:rPr>
          <w:rFonts w:hint="eastAsia"/>
        </w:rPr>
      </w:pPr>
      <w:r w:rsidRPr="0051741F">
        <w:t>Grid: Regist</w:t>
      </w:r>
      <w:r w:rsidR="009B204E" w:rsidRPr="0051741F">
        <w:t>er</w:t>
      </w:r>
      <w:r w:rsidRPr="0051741F">
        <w:t xml:space="preserve"> </w:t>
      </w:r>
      <w:r w:rsidR="002A0698" w:rsidRPr="0051741F">
        <w:t xml:space="preserve">column menu now has </w:t>
      </w:r>
      <w:r w:rsidR="009310CC" w:rsidRPr="0051741F">
        <w:t xml:space="preserve"> [</w:t>
      </w:r>
      <w:r w:rsidR="002A0698" w:rsidRPr="0051741F">
        <w:t>Expand all]</w:t>
      </w:r>
      <w:r w:rsidR="009310CC" w:rsidRPr="0051741F">
        <w:t xml:space="preserve"> and </w:t>
      </w:r>
      <w:r w:rsidR="002A0698" w:rsidRPr="0051741F">
        <w:t>[</w:t>
      </w:r>
      <w:r w:rsidR="009310CC" w:rsidRPr="0051741F">
        <w:t>Collapse all</w:t>
      </w:r>
      <w:r w:rsidR="002A0698" w:rsidRPr="0051741F">
        <w:t>].</w:t>
      </w:r>
    </w:p>
    <w:p w14:paraId="06C0B782" w14:textId="20C41982" w:rsidR="009310CC" w:rsidRPr="0051741F" w:rsidRDefault="008134DB" w:rsidP="009310CC">
      <w:pPr>
        <w:numPr>
          <w:ilvl w:val="0"/>
          <w:numId w:val="4"/>
        </w:numPr>
        <w:rPr>
          <w:rFonts w:hint="eastAsia"/>
        </w:rPr>
      </w:pPr>
      <w:r w:rsidRPr="0051741F">
        <w:t xml:space="preserve">Mbc project file: &lt;longdescr&gt; </w:t>
      </w:r>
      <w:r w:rsidR="009B204E" w:rsidRPr="0051741F">
        <w:t xml:space="preserve">element </w:t>
      </w:r>
      <w:r w:rsidRPr="0051741F">
        <w:t xml:space="preserve">added. </w:t>
      </w:r>
      <w:r w:rsidR="009B204E" w:rsidRPr="0051741F">
        <w:t>Adds a long multiline text that is show when the mouse is hoovered over the register decription</w:t>
      </w:r>
      <w:r w:rsidRPr="0051741F">
        <w:t>.</w:t>
      </w:r>
    </w:p>
    <w:p w14:paraId="5C1402EA" w14:textId="0DBA1C7E" w:rsidR="009310CC" w:rsidRPr="0051741F" w:rsidRDefault="009310CC" w:rsidP="009310CC">
      <w:pPr>
        <w:numPr>
          <w:ilvl w:val="0"/>
          <w:numId w:val="4"/>
        </w:numPr>
        <w:rPr>
          <w:rFonts w:hint="eastAsia"/>
        </w:rPr>
      </w:pPr>
      <w:r w:rsidRPr="0051741F">
        <w:t>Mbc project file: &lt;include&gt; element added.</w:t>
      </w:r>
    </w:p>
    <w:p w14:paraId="71E4BA7F" w14:textId="326F2D38" w:rsidR="002A0698" w:rsidRPr="0051741F" w:rsidRDefault="002A0698" w:rsidP="002A0698">
      <w:pPr>
        <w:pStyle w:val="Kop3"/>
        <w:numPr>
          <w:ilvl w:val="0"/>
          <w:numId w:val="0"/>
        </w:numPr>
        <w:ind w:left="680" w:hanging="431"/>
        <w:rPr>
          <w:rFonts w:hint="eastAsia"/>
        </w:rPr>
      </w:pPr>
      <w:r w:rsidRPr="0051741F">
        <w:t>Fixes</w:t>
      </w:r>
    </w:p>
    <w:p w14:paraId="795D2243" w14:textId="0CEE5CE6" w:rsidR="008134DB" w:rsidRPr="0051741F" w:rsidRDefault="001751FA" w:rsidP="008134DB">
      <w:pPr>
        <w:numPr>
          <w:ilvl w:val="0"/>
          <w:numId w:val="4"/>
        </w:numPr>
        <w:rPr>
          <w:rFonts w:hint="eastAsia"/>
        </w:rPr>
      </w:pPr>
      <w:r w:rsidRPr="0051741F">
        <w:t>[</w:t>
      </w:r>
      <w:r w:rsidR="002A0698" w:rsidRPr="0051741F">
        <w:t>Open project file location in Explorer] now works if you gave a filename without a path on the command line.</w:t>
      </w:r>
    </w:p>
    <w:p w14:paraId="1DF44120" w14:textId="287DB9E4" w:rsidR="009310CC" w:rsidRPr="0051741F" w:rsidRDefault="0065452D" w:rsidP="008134DB">
      <w:pPr>
        <w:numPr>
          <w:ilvl w:val="0"/>
          <w:numId w:val="4"/>
        </w:numPr>
        <w:rPr>
          <w:rFonts w:hint="eastAsia"/>
        </w:rPr>
      </w:pPr>
      <w:r w:rsidRPr="0051741F">
        <w:t xml:space="preserve">The temporary red </w:t>
      </w:r>
      <w:r w:rsidR="009B204E" w:rsidRPr="0051741F">
        <w:t>colouring</w:t>
      </w:r>
      <w:r w:rsidRPr="0051741F">
        <w:t xml:space="preserve"> of the value field after entering </w:t>
      </w:r>
      <w:r w:rsidR="009B204E" w:rsidRPr="0051741F">
        <w:t xml:space="preserve">an invalid value </w:t>
      </w:r>
      <w:r w:rsidRPr="0051741F">
        <w:t>has been improved.</w:t>
      </w:r>
    </w:p>
    <w:p w14:paraId="3E732E62" w14:textId="424144F5" w:rsidR="009310CC" w:rsidRPr="0051741F" w:rsidRDefault="001751FA" w:rsidP="008134DB">
      <w:pPr>
        <w:numPr>
          <w:ilvl w:val="0"/>
          <w:numId w:val="4"/>
        </w:numPr>
        <w:rPr>
          <w:rFonts w:hint="eastAsia"/>
        </w:rPr>
      </w:pPr>
      <w:r w:rsidRPr="0051741F">
        <w:t>Edit</w:t>
      </w:r>
      <w:r w:rsidR="009310CC" w:rsidRPr="0051741F">
        <w:t xml:space="preserve"> enter/escape </w:t>
      </w:r>
      <w:r w:rsidR="009B204E" w:rsidRPr="0051741F">
        <w:t>handling is improved</w:t>
      </w:r>
      <w:r w:rsidR="0065452D" w:rsidRPr="0051741F">
        <w:t>.</w:t>
      </w:r>
    </w:p>
    <w:p w14:paraId="26BC3970" w14:textId="064CE633" w:rsidR="009310CC" w:rsidRPr="0051741F" w:rsidRDefault="0065452D" w:rsidP="008134DB">
      <w:pPr>
        <w:numPr>
          <w:ilvl w:val="0"/>
          <w:numId w:val="4"/>
        </w:numPr>
        <w:rPr>
          <w:rFonts w:hint="eastAsia"/>
        </w:rPr>
      </w:pPr>
      <w:r w:rsidRPr="0051741F">
        <w:t xml:space="preserve">In the notification screen that the serial port could not be opened: the [Port] </w:t>
      </w:r>
      <w:r w:rsidR="009B204E" w:rsidRPr="0051741F">
        <w:t>combo box</w:t>
      </w:r>
      <w:r w:rsidRPr="0051741F">
        <w:t xml:space="preserve"> now automatically refreshes the list of serial ports.</w:t>
      </w:r>
    </w:p>
    <w:p w14:paraId="6CCD22C7" w14:textId="79C25E8D" w:rsidR="00766E7A" w:rsidRPr="0051741F" w:rsidRDefault="00C8114F">
      <w:pPr>
        <w:pStyle w:val="Kop1"/>
        <w:rPr>
          <w:rFonts w:hint="eastAsia"/>
        </w:rPr>
      </w:pPr>
      <w:r w:rsidRPr="0051741F">
        <w:t>v2.0.13 -- 2022-07-11</w:t>
      </w:r>
    </w:p>
    <w:p w14:paraId="14BC1053" w14:textId="77777777" w:rsidR="00766E7A" w:rsidRPr="0051741F" w:rsidRDefault="003D2877">
      <w:pPr>
        <w:pStyle w:val="Kop3"/>
        <w:rPr>
          <w:rFonts w:hint="eastAsia"/>
        </w:rPr>
      </w:pPr>
      <w:r w:rsidRPr="0051741F">
        <w:t>Features</w:t>
      </w:r>
    </w:p>
    <w:p w14:paraId="0DCB0683" w14:textId="26083814" w:rsidR="00766E7A" w:rsidRPr="0051741F" w:rsidRDefault="003D2877" w:rsidP="002131B3">
      <w:pPr>
        <w:numPr>
          <w:ilvl w:val="0"/>
          <w:numId w:val="4"/>
        </w:numPr>
        <w:rPr>
          <w:rFonts w:hint="eastAsia"/>
        </w:rPr>
      </w:pPr>
      <w:r w:rsidRPr="0051741F">
        <w:t xml:space="preserve">Added Find/Filter bar. </w:t>
      </w:r>
      <w:r w:rsidR="00F00F32" w:rsidRPr="0051741F">
        <w:t>Open it using</w:t>
      </w:r>
      <w:r w:rsidRPr="0051741F">
        <w:t xml:space="preserve"> Control-F. There is also an option </w:t>
      </w:r>
      <w:r w:rsidR="00F00F32" w:rsidRPr="0051741F">
        <w:t>“</w:t>
      </w:r>
      <w:r w:rsidRPr="0051741F">
        <w:t>Clear Find/Filter on tab change</w:t>
      </w:r>
      <w:r w:rsidR="00F00F32" w:rsidRPr="0051741F">
        <w:t>”</w:t>
      </w:r>
      <w:r w:rsidRPr="0051741F">
        <w:t>.</w:t>
      </w:r>
    </w:p>
    <w:p w14:paraId="40C59892" w14:textId="086DE43D" w:rsidR="00766E7A" w:rsidRPr="0051741F" w:rsidRDefault="003D2877" w:rsidP="002131B3">
      <w:pPr>
        <w:numPr>
          <w:ilvl w:val="0"/>
          <w:numId w:val="4"/>
        </w:numPr>
        <w:rPr>
          <w:rFonts w:hint="eastAsia"/>
        </w:rPr>
      </w:pPr>
      <w:r w:rsidRPr="0051741F">
        <w:t xml:space="preserve">The properties of a register (rw, int32, ...) are now displayed in a separate </w:t>
      </w:r>
      <w:r w:rsidR="00F00F32" w:rsidRPr="0051741F">
        <w:t>[</w:t>
      </w:r>
      <w:r w:rsidRPr="0051741F">
        <w:t>Properties</w:t>
      </w:r>
      <w:r w:rsidR="00F00F32" w:rsidRPr="0051741F">
        <w:t>]</w:t>
      </w:r>
      <w:r w:rsidRPr="0051741F">
        <w:t xml:space="preserve"> column</w:t>
      </w:r>
      <w:r w:rsidR="00F00F32" w:rsidRPr="0051741F">
        <w:t xml:space="preserve"> instead of being added to </w:t>
      </w:r>
      <w:r w:rsidRPr="0051741F">
        <w:t xml:space="preserve">the </w:t>
      </w:r>
      <w:r w:rsidR="00F00F32" w:rsidRPr="0051741F">
        <w:t>[</w:t>
      </w:r>
      <w:r w:rsidRPr="0051741F">
        <w:t>Description</w:t>
      </w:r>
      <w:r w:rsidR="00F00F32" w:rsidRPr="0051741F">
        <w:t>]</w:t>
      </w:r>
      <w:r w:rsidRPr="0051741F">
        <w:t xml:space="preserve"> column. </w:t>
      </w:r>
      <w:r w:rsidR="00F00F32" w:rsidRPr="0051741F">
        <w:t>The [Properties]  column can be e</w:t>
      </w:r>
      <w:r w:rsidRPr="0051741F">
        <w:t>nable/disable</w:t>
      </w:r>
      <w:r w:rsidR="00F00F32" w:rsidRPr="0051741F">
        <w:t>d</w:t>
      </w:r>
      <w:r w:rsidRPr="0051741F">
        <w:t xml:space="preserve"> in Options.</w:t>
      </w:r>
    </w:p>
    <w:p w14:paraId="777AEFBA" w14:textId="6D44DB57" w:rsidR="00766E7A" w:rsidRPr="0051741F" w:rsidRDefault="003D2877" w:rsidP="002131B3">
      <w:pPr>
        <w:numPr>
          <w:ilvl w:val="0"/>
          <w:numId w:val="4"/>
        </w:numPr>
        <w:rPr>
          <w:rFonts w:hint="eastAsia"/>
        </w:rPr>
      </w:pPr>
      <w:r w:rsidRPr="0051741F">
        <w:t>The Description text can now be multi-line</w:t>
      </w:r>
      <w:r w:rsidR="00F00F32" w:rsidRPr="0051741F">
        <w:t>, i</w:t>
      </w:r>
      <w:r w:rsidRPr="0051741F">
        <w:t xml:space="preserve">f  the </w:t>
      </w:r>
      <w:r w:rsidR="00F00F32" w:rsidRPr="0051741F">
        <w:t>“</w:t>
      </w:r>
      <w:r w:rsidR="00263E85" w:rsidRPr="0051741F">
        <w:t>Multiline rows with auto row size</w:t>
      </w:r>
      <w:r w:rsidR="00F00F32" w:rsidRPr="0051741F">
        <w:t>”</w:t>
      </w:r>
      <w:r w:rsidR="00263E85" w:rsidRPr="0051741F">
        <w:t xml:space="preserve"> option </w:t>
      </w:r>
      <w:r w:rsidRPr="0051741F">
        <w:t>is enabled</w:t>
      </w:r>
      <w:r w:rsidR="00F00F32" w:rsidRPr="0051741F">
        <w:t xml:space="preserve">. A </w:t>
      </w:r>
      <w:r w:rsidRPr="0051741F">
        <w:t xml:space="preserve">long </w:t>
      </w:r>
      <w:r w:rsidR="00F00F32" w:rsidRPr="0051741F">
        <w:t xml:space="preserve">description </w:t>
      </w:r>
      <w:r w:rsidRPr="0051741F">
        <w:t>text is wrappe</w:t>
      </w:r>
      <w:r w:rsidR="00F00F32" w:rsidRPr="0051741F">
        <w:t xml:space="preserve">d. </w:t>
      </w:r>
      <w:r w:rsidRPr="0051741F">
        <w:t>CR/LF</w:t>
      </w:r>
      <w:r w:rsidR="00F00F32" w:rsidRPr="0051741F">
        <w:t xml:space="preserve">’s can be used in the description text. </w:t>
      </w:r>
      <w:r w:rsidRPr="0051741F">
        <w:t xml:space="preserve">The row height of the grid is automatically adjusted to the text. </w:t>
      </w:r>
    </w:p>
    <w:p w14:paraId="424BB8D8" w14:textId="11EF75C9" w:rsidR="00766E7A" w:rsidRPr="0051741F" w:rsidRDefault="003D2877" w:rsidP="002131B3">
      <w:pPr>
        <w:numPr>
          <w:ilvl w:val="0"/>
          <w:numId w:val="4"/>
        </w:numPr>
        <w:rPr>
          <w:rFonts w:hint="eastAsia"/>
        </w:rPr>
      </w:pPr>
      <w:r w:rsidRPr="0051741F">
        <w:t>"Move to next row on Enter"</w:t>
      </w:r>
      <w:r w:rsidR="00F00F32" w:rsidRPr="0051741F">
        <w:t xml:space="preserve"> option</w:t>
      </w:r>
      <w:r w:rsidRPr="0051741F">
        <w:t xml:space="preserve">: depending on this option, after entering a new value with the Enter key, the </w:t>
      </w:r>
      <w:r w:rsidR="00F00F32" w:rsidRPr="0051741F">
        <w:t>cursor</w:t>
      </w:r>
      <w:r w:rsidRPr="0051741F">
        <w:t xml:space="preserve"> may or may not go to the next line. </w:t>
      </w:r>
      <w:r w:rsidR="00F00F32" w:rsidRPr="0051741F">
        <w:t xml:space="preserve">Enter a value with </w:t>
      </w:r>
      <w:r w:rsidRPr="0051741F">
        <w:t>Control-Enter</w:t>
      </w:r>
      <w:r w:rsidR="00F00F32" w:rsidRPr="0051741F">
        <w:t xml:space="preserve"> to get the</w:t>
      </w:r>
      <w:r w:rsidRPr="0051741F">
        <w:t xml:space="preserve"> opposite</w:t>
      </w:r>
      <w:r w:rsidR="00F00F32" w:rsidRPr="0051741F">
        <w:t xml:space="preserve"> behaviour.</w:t>
      </w:r>
    </w:p>
    <w:p w14:paraId="6DFEFD20" w14:textId="77777777" w:rsidR="00766E7A" w:rsidRPr="0051741F" w:rsidRDefault="003D2877" w:rsidP="002220A1">
      <w:pPr>
        <w:pStyle w:val="Kop3"/>
        <w:numPr>
          <w:ilvl w:val="0"/>
          <w:numId w:val="0"/>
        </w:numPr>
        <w:ind w:left="680" w:hanging="431"/>
        <w:rPr>
          <w:rFonts w:hint="eastAsia"/>
        </w:rPr>
      </w:pPr>
      <w:r w:rsidRPr="0051741F">
        <w:t>Fixes</w:t>
      </w:r>
    </w:p>
    <w:p w14:paraId="6A41997A" w14:textId="77777777" w:rsidR="00766E7A" w:rsidRPr="0051741F" w:rsidRDefault="003D2877" w:rsidP="002131B3">
      <w:pPr>
        <w:numPr>
          <w:ilvl w:val="0"/>
          <w:numId w:val="5"/>
        </w:numPr>
        <w:rPr>
          <w:rFonts w:hint="eastAsia"/>
        </w:rPr>
      </w:pPr>
      <w:r w:rsidRPr="0051741F">
        <w:t>Control-0 for zoom reset now works globally on the form, not just when the focus is in the grid.</w:t>
      </w:r>
    </w:p>
    <w:p w14:paraId="71A9CA0A" w14:textId="63E37E11" w:rsidR="00766E7A" w:rsidRPr="0051741F" w:rsidRDefault="00AE49BD" w:rsidP="002131B3">
      <w:pPr>
        <w:numPr>
          <w:ilvl w:val="0"/>
          <w:numId w:val="5"/>
        </w:numPr>
        <w:rPr>
          <w:rFonts w:hint="eastAsia"/>
        </w:rPr>
      </w:pPr>
      <w:r w:rsidRPr="0051741F">
        <w:t>R</w:t>
      </w:r>
      <w:r w:rsidR="003D2877" w:rsidRPr="0051741F">
        <w:t>ight-click</w:t>
      </w:r>
      <w:r w:rsidRPr="0051741F">
        <w:t>ing</w:t>
      </w:r>
      <w:r w:rsidR="003D2877" w:rsidRPr="0051741F">
        <w:t xml:space="preserve"> in the grid</w:t>
      </w:r>
      <w:r w:rsidRPr="0051741F">
        <w:t xml:space="preserve"> now moves the focus to that row, to </w:t>
      </w:r>
      <w:r w:rsidR="003D2877" w:rsidRPr="0051741F">
        <w:t>better see which row you are working on.</w:t>
      </w:r>
    </w:p>
    <w:p w14:paraId="19B8D0FB" w14:textId="01222963" w:rsidR="00906569" w:rsidRPr="0051741F" w:rsidRDefault="00AE49BD" w:rsidP="002131B3">
      <w:pPr>
        <w:numPr>
          <w:ilvl w:val="0"/>
          <w:numId w:val="5"/>
        </w:numPr>
        <w:rPr>
          <w:rFonts w:hint="eastAsia"/>
        </w:rPr>
      </w:pPr>
      <w:r w:rsidRPr="0051741F">
        <w:t>Migrated</w:t>
      </w:r>
      <w:r w:rsidR="00906569" w:rsidRPr="0051741F">
        <w:t xml:space="preserve"> to .NET framework 4.7.2.</w:t>
      </w:r>
    </w:p>
    <w:p w14:paraId="6235DDA9" w14:textId="36461DB5" w:rsidR="00766E7A" w:rsidRPr="0051741F" w:rsidRDefault="00C8114F">
      <w:pPr>
        <w:pStyle w:val="Kop1"/>
        <w:rPr>
          <w:rFonts w:hint="eastAsia"/>
        </w:rPr>
      </w:pPr>
      <w:r w:rsidRPr="0051741F">
        <w:t>v2.0.12 -- 2020-07-13</w:t>
      </w:r>
    </w:p>
    <w:p w14:paraId="47858A3D" w14:textId="77777777" w:rsidR="00766E7A" w:rsidRPr="0051741F" w:rsidRDefault="003D2877">
      <w:pPr>
        <w:pStyle w:val="Kop3"/>
        <w:rPr>
          <w:rFonts w:hint="eastAsia"/>
        </w:rPr>
      </w:pPr>
      <w:r w:rsidRPr="0051741F">
        <w:t>Features</w:t>
      </w:r>
    </w:p>
    <w:p w14:paraId="69152AF0" w14:textId="08011ED0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>Added mbc project file validation with XSD schema</w:t>
      </w:r>
      <w:r w:rsidR="000E218B" w:rsidRPr="0051741F">
        <w:t xml:space="preserve"> file</w:t>
      </w:r>
      <w:r w:rsidRPr="0051741F">
        <w:t xml:space="preserve">. </w:t>
      </w:r>
      <w:r w:rsidR="004A4D49" w:rsidRPr="0051741F">
        <w:t xml:space="preserve">Validation is optional. </w:t>
      </w:r>
      <w:r w:rsidRPr="0051741F">
        <w:t>The validation only allows lower-case XML tags</w:t>
      </w:r>
      <w:r w:rsidR="004A4D49" w:rsidRPr="0051741F">
        <w:t>, a</w:t>
      </w:r>
      <w:r w:rsidRPr="0051741F">
        <w:t xml:space="preserve">nd only allows the XML elements that are supported in this version. The intention is that over time all mbc files will </w:t>
      </w:r>
      <w:r w:rsidR="004A4D49" w:rsidRPr="0051741F">
        <w:t>migrate</w:t>
      </w:r>
      <w:r w:rsidRPr="0051741F">
        <w:t xml:space="preserve"> to meet the validation.</w:t>
      </w:r>
    </w:p>
    <w:p w14:paraId="6C1D1ECA" w14:textId="0B93E592" w:rsidR="00766E7A" w:rsidRPr="0051741F" w:rsidRDefault="004A4D49" w:rsidP="002131B3">
      <w:pPr>
        <w:numPr>
          <w:ilvl w:val="0"/>
          <w:numId w:val="6"/>
        </w:numPr>
        <w:rPr>
          <w:rFonts w:hint="eastAsia"/>
        </w:rPr>
      </w:pPr>
      <w:r w:rsidRPr="0051741F">
        <w:lastRenderedPageBreak/>
        <w:t>In</w:t>
      </w:r>
      <w:r w:rsidR="003D2877" w:rsidRPr="0051741F">
        <w:t xml:space="preserve"> </w:t>
      </w:r>
      <w:r w:rsidR="000E218B" w:rsidRPr="0051741F">
        <w:t xml:space="preserve">the </w:t>
      </w:r>
      <w:r w:rsidR="003D2877" w:rsidRPr="0051741F">
        <w:t xml:space="preserve">"Save project file" </w:t>
      </w:r>
      <w:r w:rsidR="000E218B" w:rsidRPr="0051741F">
        <w:t xml:space="preserve">form </w:t>
      </w:r>
      <w:r w:rsidR="003D2877" w:rsidRPr="0051741F">
        <w:t xml:space="preserve">you now have the option to update the XML with "Update XML to current version" so that it then passes the validation. </w:t>
      </w:r>
      <w:r w:rsidR="000E218B" w:rsidRPr="0051741F">
        <w:t>E</w:t>
      </w:r>
      <w:r w:rsidR="003D2877" w:rsidRPr="0051741F">
        <w:t>rrors must be corrected manually.</w:t>
      </w:r>
    </w:p>
    <w:p w14:paraId="343310E9" w14:textId="0091DA05" w:rsidR="00766E7A" w:rsidRPr="0051741F" w:rsidRDefault="004A4D49" w:rsidP="002131B3">
      <w:pPr>
        <w:numPr>
          <w:ilvl w:val="0"/>
          <w:numId w:val="6"/>
        </w:numPr>
        <w:rPr>
          <w:rFonts w:hint="eastAsia"/>
        </w:rPr>
      </w:pPr>
      <w:r w:rsidRPr="0051741F">
        <w:t>In</w:t>
      </w:r>
      <w:r w:rsidR="003D2877" w:rsidRPr="0051741F">
        <w:t xml:space="preserve"> "Save project file" the project file is now saved with XML formatting.</w:t>
      </w:r>
    </w:p>
    <w:p w14:paraId="261C9948" w14:textId="77777777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>If you start ModbusControl by double-clicking an mbc file and the file points to a non-existent COM port, the error dialog "Error opening serial port COMx" now appears after the ModbusControl program appears.</w:t>
      </w:r>
    </w:p>
    <w:p w14:paraId="32312271" w14:textId="64DC7A00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 xml:space="preserve">At the first start </w:t>
      </w:r>
      <w:r w:rsidR="00971632" w:rsidRPr="0051741F">
        <w:t xml:space="preserve">of the program </w:t>
      </w:r>
      <w:r w:rsidRPr="0051741F">
        <w:t xml:space="preserve">after an update, </w:t>
      </w:r>
      <w:r w:rsidR="00971632" w:rsidRPr="0051741F">
        <w:t xml:space="preserve">an option is shown </w:t>
      </w:r>
      <w:r w:rsidRPr="0051741F">
        <w:t>to see the 'Release notes'.</w:t>
      </w:r>
    </w:p>
    <w:p w14:paraId="2203273D" w14:textId="529B8198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 xml:space="preserve">Program settings split into user-dependent part and </w:t>
      </w:r>
      <w:r w:rsidR="00971632" w:rsidRPr="0051741F">
        <w:t>computer</w:t>
      </w:r>
      <w:r w:rsidRPr="0051741F">
        <w:t xml:space="preserve">-dependent part. The old settings are migrated to the new settings files, then </w:t>
      </w:r>
      <w:r w:rsidR="00971632" w:rsidRPr="0051741F">
        <w:t xml:space="preserve">the </w:t>
      </w:r>
      <w:r w:rsidRPr="0051741F">
        <w:t>old settings file is deleted.</w:t>
      </w:r>
    </w:p>
    <w:p w14:paraId="6E050EFF" w14:textId="0A87D088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 xml:space="preserve">LocalOverrides.xml </w:t>
      </w:r>
      <w:r w:rsidR="00971632" w:rsidRPr="0051741F">
        <w:t xml:space="preserve">file is automatically </w:t>
      </w:r>
      <w:r w:rsidRPr="0051741F">
        <w:t xml:space="preserve">moved from &lt;mydocuments&gt;\ModbusControl to %AppData%\Roaming\E.D.&amp;A\ModbusControl. Content from old is not migrated. Old </w:t>
      </w:r>
      <w:r w:rsidR="00971632" w:rsidRPr="0051741F">
        <w:t>file</w:t>
      </w:r>
      <w:r w:rsidRPr="0051741F">
        <w:t xml:space="preserve"> is renamed with '.old' and moved to the </w:t>
      </w:r>
      <w:r w:rsidR="00971632" w:rsidRPr="0051741F">
        <w:t xml:space="preserve">new </w:t>
      </w:r>
      <w:r w:rsidRPr="0051741F">
        <w:t>location. If overrides were used, the user will receive a notification.</w:t>
      </w:r>
    </w:p>
    <w:p w14:paraId="531D438C" w14:textId="77777777" w:rsidR="00766E7A" w:rsidRPr="0051741F" w:rsidRDefault="003D2877" w:rsidP="002131B3">
      <w:pPr>
        <w:numPr>
          <w:ilvl w:val="0"/>
          <w:numId w:val="6"/>
        </w:numPr>
        <w:rPr>
          <w:rFonts w:hint="eastAsia"/>
        </w:rPr>
      </w:pPr>
      <w:r w:rsidRPr="0051741F">
        <w:t>&lt;user&gt;\Documents\ModbusControl is no longer used.</w:t>
      </w:r>
    </w:p>
    <w:p w14:paraId="24B535E4" w14:textId="77777777" w:rsidR="00766E7A" w:rsidRPr="0051741F" w:rsidRDefault="003D2877">
      <w:pPr>
        <w:pStyle w:val="Kop3"/>
        <w:rPr>
          <w:rFonts w:hint="eastAsia"/>
        </w:rPr>
      </w:pPr>
      <w:r w:rsidRPr="0051741F">
        <w:t>Fixes</w:t>
      </w:r>
    </w:p>
    <w:p w14:paraId="56E1321C" w14:textId="11B34B28" w:rsidR="00766E7A" w:rsidRPr="0051741F" w:rsidRDefault="003D2877" w:rsidP="002131B3">
      <w:pPr>
        <w:numPr>
          <w:ilvl w:val="0"/>
          <w:numId w:val="7"/>
        </w:numPr>
        <w:rPr>
          <w:rFonts w:hint="eastAsia"/>
        </w:rPr>
      </w:pPr>
      <w:r w:rsidRPr="0051741F">
        <w:t>The import/export dialogs now show '*. CSV' instead of '*. C</w:t>
      </w:r>
      <w:r w:rsidR="005B0491" w:rsidRPr="0051741F">
        <w:t>VS</w:t>
      </w:r>
      <w:r w:rsidRPr="0051741F">
        <w:t>'.</w:t>
      </w:r>
    </w:p>
    <w:p w14:paraId="184C448D" w14:textId="34636158" w:rsidR="00766E7A" w:rsidRPr="0051741F" w:rsidRDefault="003D2877" w:rsidP="002131B3">
      <w:pPr>
        <w:numPr>
          <w:ilvl w:val="0"/>
          <w:numId w:val="7"/>
        </w:numPr>
        <w:rPr>
          <w:rFonts w:hint="eastAsia"/>
        </w:rPr>
      </w:pPr>
      <w:r w:rsidRPr="0051741F">
        <w:t>Mbc file is now saved without BOM (</w:t>
      </w:r>
      <w:r w:rsidR="004A4D49" w:rsidRPr="0051741F">
        <w:t>Unicode</w:t>
      </w:r>
      <w:r w:rsidRPr="0051741F">
        <w:t xml:space="preserve"> byte order mark).</w:t>
      </w:r>
    </w:p>
    <w:p w14:paraId="40EE89AC" w14:textId="1338DAA8" w:rsidR="00766E7A" w:rsidRPr="0051741F" w:rsidRDefault="003D2877" w:rsidP="002131B3">
      <w:pPr>
        <w:numPr>
          <w:ilvl w:val="0"/>
          <w:numId w:val="7"/>
        </w:numPr>
        <w:rPr>
          <w:rFonts w:hint="eastAsia"/>
        </w:rPr>
      </w:pPr>
      <w:r w:rsidRPr="0051741F">
        <w:t xml:space="preserve">Better </w:t>
      </w:r>
      <w:r w:rsidR="005B0491" w:rsidRPr="0051741F">
        <w:t>handling</w:t>
      </w:r>
      <w:r w:rsidRPr="0051741F">
        <w:t xml:space="preserve"> if </w:t>
      </w:r>
      <w:r w:rsidR="00CA405D" w:rsidRPr="0051741F">
        <w:t>a</w:t>
      </w:r>
      <w:r w:rsidRPr="0051741F">
        <w:t xml:space="preserve"> non-admin</w:t>
      </w:r>
      <w:r w:rsidR="00CA405D" w:rsidRPr="0051741F">
        <w:t>istrator</w:t>
      </w:r>
      <w:r w:rsidRPr="0051741F">
        <w:t xml:space="preserve"> user logs </w:t>
      </w:r>
      <w:r w:rsidR="00213259" w:rsidRPr="0051741F">
        <w:t xml:space="preserve">on </w:t>
      </w:r>
      <w:r w:rsidRPr="0051741F">
        <w:t>and uses ModbusControl.</w:t>
      </w:r>
    </w:p>
    <w:p w14:paraId="1A246B05" w14:textId="76970C74" w:rsidR="00766E7A" w:rsidRPr="0051741F" w:rsidRDefault="00C8114F">
      <w:pPr>
        <w:pStyle w:val="Kop1"/>
        <w:rPr>
          <w:rFonts w:hint="eastAsia"/>
        </w:rPr>
      </w:pPr>
      <w:r w:rsidRPr="0051741F">
        <w:t>v2.0.11 -- 2019-11-18</w:t>
      </w:r>
    </w:p>
    <w:p w14:paraId="022A6900" w14:textId="77777777" w:rsidR="00766E7A" w:rsidRPr="0051741F" w:rsidRDefault="003D2877">
      <w:pPr>
        <w:pStyle w:val="Kop3"/>
        <w:rPr>
          <w:rFonts w:hint="eastAsia"/>
        </w:rPr>
      </w:pPr>
      <w:r w:rsidRPr="0051741F">
        <w:t>Fixes</w:t>
      </w:r>
    </w:p>
    <w:p w14:paraId="300AD1BC" w14:textId="16E0E076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 xml:space="preserve">Better handling if the USB/serial connection is lost. In the past </w:t>
      </w:r>
      <w:r w:rsidR="00213259" w:rsidRPr="0051741F">
        <w:t xml:space="preserve">the </w:t>
      </w:r>
      <w:r w:rsidRPr="0051741F">
        <w:t xml:space="preserve">program </w:t>
      </w:r>
      <w:r w:rsidR="00213259" w:rsidRPr="0051741F">
        <w:t>could stop responding</w:t>
      </w:r>
      <w:r w:rsidRPr="0051741F">
        <w:t>.</w:t>
      </w:r>
    </w:p>
    <w:p w14:paraId="2A1CDDA3" w14:textId="4F273FDF" w:rsidR="00766E7A" w:rsidRPr="0051741F" w:rsidRDefault="00C8114F">
      <w:pPr>
        <w:pStyle w:val="Kop1"/>
        <w:rPr>
          <w:rFonts w:hint="eastAsia"/>
        </w:rPr>
      </w:pPr>
      <w:r w:rsidRPr="0051741F">
        <w:t>v2.0.10 -- 2019-03-11</w:t>
      </w:r>
    </w:p>
    <w:p w14:paraId="306F7382" w14:textId="77777777" w:rsidR="00766E7A" w:rsidRPr="0051741F" w:rsidRDefault="003D2877">
      <w:pPr>
        <w:pStyle w:val="Kop3"/>
        <w:rPr>
          <w:rFonts w:hint="eastAsia"/>
        </w:rPr>
      </w:pPr>
      <w:r w:rsidRPr="0051741F">
        <w:t>Features</w:t>
      </w:r>
    </w:p>
    <w:p w14:paraId="3EAF0C08" w14:textId="319625BC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>Added display</w:t>
      </w:r>
      <w:r w:rsidR="005B0491" w:rsidRPr="0051741F">
        <w:t>ing</w:t>
      </w:r>
      <w:r w:rsidRPr="0051741F">
        <w:t xml:space="preserve"> of enum </w:t>
      </w:r>
      <w:r w:rsidR="005B0491" w:rsidRPr="0051741F">
        <w:t xml:space="preserve">values </w:t>
      </w:r>
      <w:r w:rsidRPr="0051741F">
        <w:t xml:space="preserve">in the value column. </w:t>
      </w:r>
    </w:p>
    <w:p w14:paraId="5C6D6586" w14:textId="77777777" w:rsidR="00766E7A" w:rsidRPr="0051741F" w:rsidRDefault="003D2877">
      <w:pPr>
        <w:pStyle w:val="Kop3"/>
        <w:rPr>
          <w:rFonts w:hint="eastAsia"/>
        </w:rPr>
      </w:pPr>
      <w:r w:rsidRPr="0051741F">
        <w:t>Fixes</w:t>
      </w:r>
    </w:p>
    <w:p w14:paraId="6BDC9E9E" w14:textId="10C568C0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 xml:space="preserve">Menu </w:t>
      </w:r>
      <w:r w:rsidR="00D633AC" w:rsidRPr="0051741F">
        <w:t xml:space="preserve">item </w:t>
      </w:r>
      <w:r w:rsidRPr="0051741F">
        <w:t xml:space="preserve">"Edit project file" did not work </w:t>
      </w:r>
      <w:r w:rsidR="005B0491" w:rsidRPr="0051741F">
        <w:t xml:space="preserve">correctly </w:t>
      </w:r>
      <w:r w:rsidRPr="0051741F">
        <w:t>if there was a space in the path.</w:t>
      </w:r>
    </w:p>
    <w:p w14:paraId="09BE048B" w14:textId="77777777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>Logger: Clear button did not clear number of logs in the status bar.</w:t>
      </w:r>
    </w:p>
    <w:p w14:paraId="59C106C3" w14:textId="5A9BA56D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 xml:space="preserve">Send Custom Modbus Command: allows tabs and CR/LF in the string. </w:t>
      </w:r>
      <w:r w:rsidR="005B0491" w:rsidRPr="0051741F">
        <w:t xml:space="preserve">Reports </w:t>
      </w:r>
      <w:r w:rsidRPr="0051741F">
        <w:t xml:space="preserve">error </w:t>
      </w:r>
      <w:r w:rsidR="005B0491" w:rsidRPr="0051741F">
        <w:t>for</w:t>
      </w:r>
      <w:r w:rsidRPr="0051741F">
        <w:t xml:space="preserve"> empty command string. </w:t>
      </w:r>
    </w:p>
    <w:p w14:paraId="5D2D3E81" w14:textId="432B462D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 xml:space="preserve">Send Custom Modbus Command: </w:t>
      </w:r>
      <w:r w:rsidR="005B0491" w:rsidRPr="0051741F">
        <w:t>Reports</w:t>
      </w:r>
      <w:r w:rsidRPr="0051741F">
        <w:t xml:space="preserve"> error when command is too short, must be at least 2 bytes.</w:t>
      </w:r>
    </w:p>
    <w:p w14:paraId="2BC3C8A3" w14:textId="133CB93F" w:rsidR="00766E7A" w:rsidRPr="0051741F" w:rsidRDefault="003D2877" w:rsidP="002131B3">
      <w:pPr>
        <w:numPr>
          <w:ilvl w:val="0"/>
          <w:numId w:val="8"/>
        </w:numPr>
        <w:rPr>
          <w:rFonts w:hint="eastAsia"/>
        </w:rPr>
      </w:pPr>
      <w:r w:rsidRPr="0051741F">
        <w:t xml:space="preserve">Fix background </w:t>
      </w:r>
      <w:r w:rsidR="005B0491" w:rsidRPr="0051741F">
        <w:t>colour</w:t>
      </w:r>
      <w:r w:rsidRPr="0051741F">
        <w:t xml:space="preserve"> of registers.</w:t>
      </w:r>
    </w:p>
    <w:p w14:paraId="10F4CCAA" w14:textId="78BDCB31" w:rsidR="00766E7A" w:rsidRPr="0051741F" w:rsidRDefault="00C8114F">
      <w:pPr>
        <w:pStyle w:val="Kop1"/>
        <w:rPr>
          <w:rFonts w:hint="eastAsia"/>
        </w:rPr>
      </w:pPr>
      <w:r w:rsidRPr="0051741F">
        <w:t>v2.0.9 -- 2018-10-20</w:t>
      </w:r>
    </w:p>
    <w:p w14:paraId="1A5C591F" w14:textId="77777777" w:rsidR="00766E7A" w:rsidRPr="0051741F" w:rsidRDefault="003D2877">
      <w:pPr>
        <w:pStyle w:val="Kop3"/>
        <w:rPr>
          <w:rFonts w:hint="eastAsia"/>
        </w:rPr>
      </w:pPr>
      <w:r w:rsidRPr="0051741F">
        <w:t>Features</w:t>
      </w:r>
    </w:p>
    <w:p w14:paraId="63D3B90D" w14:textId="77777777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>New option: "Move to next row on Enter".</w:t>
      </w:r>
    </w:p>
    <w:p w14:paraId="4C6F09CE" w14:textId="77777777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 xml:space="preserve">New option: "Auto-start edit mode on typing". </w:t>
      </w:r>
    </w:p>
    <w:p w14:paraId="5AD7F4C2" w14:textId="77777777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 xml:space="preserve">New option: "Use custom editor". </w:t>
      </w:r>
    </w:p>
    <w:p w14:paraId="29D596E9" w14:textId="77777777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>New option: "Ignore form size on project reload".</w:t>
      </w:r>
    </w:p>
    <w:p w14:paraId="020B39B9" w14:textId="68C3E6D5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>Config</w:t>
      </w:r>
      <w:r w:rsidR="0076564D" w:rsidRPr="0051741F">
        <w:t>uration</w:t>
      </w:r>
      <w:r w:rsidRPr="0051741F">
        <w:t xml:space="preserve"> form now has an Apply button.</w:t>
      </w:r>
    </w:p>
    <w:p w14:paraId="03B20FDB" w14:textId="64A3C6D5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lastRenderedPageBreak/>
        <w:t xml:space="preserve">Separate line-copy and value-copy </w:t>
      </w:r>
      <w:r w:rsidR="00D633AC" w:rsidRPr="0051741F">
        <w:t xml:space="preserve">capability </w:t>
      </w:r>
      <w:r w:rsidRPr="0051741F">
        <w:t xml:space="preserve">in grid, </w:t>
      </w:r>
      <w:r w:rsidR="00275619" w:rsidRPr="0051741F">
        <w:t>using</w:t>
      </w:r>
      <w:r w:rsidRPr="0051741F">
        <w:t xml:space="preserve"> control-C and context menu.</w:t>
      </w:r>
    </w:p>
    <w:p w14:paraId="6116E707" w14:textId="6836C035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 xml:space="preserve">The status bar now </w:t>
      </w:r>
      <w:r w:rsidR="00BA0AF1" w:rsidRPr="0051741F">
        <w:t xml:space="preserve">has </w:t>
      </w:r>
      <w:r w:rsidRPr="0051741F">
        <w:t xml:space="preserve">blue </w:t>
      </w:r>
      <w:r w:rsidR="00BA0AF1" w:rsidRPr="0051741F">
        <w:t xml:space="preserve">colour </w:t>
      </w:r>
      <w:r w:rsidRPr="0051741F">
        <w:t>if there is no connection or no polling is done.</w:t>
      </w:r>
    </w:p>
    <w:p w14:paraId="46A9D74B" w14:textId="77C91A47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 xml:space="preserve">The status bar </w:t>
      </w:r>
      <w:r w:rsidR="00BA0AF1" w:rsidRPr="0051741F">
        <w:t xml:space="preserve">now has red colour </w:t>
      </w:r>
      <w:r w:rsidRPr="0051741F">
        <w:t>for errors.</w:t>
      </w:r>
    </w:p>
    <w:p w14:paraId="7CB5280B" w14:textId="0350A8E4" w:rsidR="00766E7A" w:rsidRPr="0051741F" w:rsidRDefault="003D2877" w:rsidP="002131B3">
      <w:pPr>
        <w:numPr>
          <w:ilvl w:val="0"/>
          <w:numId w:val="9"/>
        </w:numPr>
        <w:rPr>
          <w:rFonts w:hint="eastAsia"/>
        </w:rPr>
      </w:pPr>
      <w:r w:rsidRPr="0051741F">
        <w:t xml:space="preserve">Now </w:t>
      </w:r>
      <w:r w:rsidR="00D633AC" w:rsidRPr="0051741F">
        <w:t>shows</w:t>
      </w:r>
      <w:r w:rsidRPr="0051741F">
        <w:t xml:space="preserve"> a warning in the "Save configuration to project file" and "Project configuration" screens if localoverrides </w:t>
      </w:r>
      <w:r w:rsidR="00275619" w:rsidRPr="0051741F">
        <w:t>were</w:t>
      </w:r>
      <w:r w:rsidRPr="0051741F">
        <w:t xml:space="preserve"> used.</w:t>
      </w:r>
    </w:p>
    <w:p w14:paraId="4CCE18FE" w14:textId="77777777" w:rsidR="00766E7A" w:rsidRPr="0051741F" w:rsidRDefault="003D2877">
      <w:pPr>
        <w:pStyle w:val="Kop3"/>
        <w:rPr>
          <w:rFonts w:hint="eastAsia"/>
        </w:rPr>
      </w:pPr>
      <w:r w:rsidRPr="0051741F">
        <w:t>Fixes</w:t>
      </w:r>
    </w:p>
    <w:p w14:paraId="19A1B0CD" w14:textId="5EC82978" w:rsidR="00766E7A" w:rsidRPr="0051741F" w:rsidRDefault="00265BB9" w:rsidP="002131B3">
      <w:pPr>
        <w:numPr>
          <w:ilvl w:val="0"/>
          <w:numId w:val="10"/>
        </w:numPr>
        <w:rPr>
          <w:rFonts w:hint="eastAsia"/>
        </w:rPr>
      </w:pPr>
      <w:r w:rsidRPr="0051741F">
        <w:t xml:space="preserve">Notification </w:t>
      </w:r>
      <w:r w:rsidR="003D2877" w:rsidRPr="0051741F">
        <w:t>if Settings.xml could not be loaded at startup.</w:t>
      </w:r>
    </w:p>
    <w:p w14:paraId="6B086ADB" w14:textId="4DF7786F" w:rsidR="00766E7A" w:rsidRPr="0051741F" w:rsidRDefault="003D2877" w:rsidP="002131B3">
      <w:pPr>
        <w:numPr>
          <w:ilvl w:val="0"/>
          <w:numId w:val="10"/>
        </w:numPr>
        <w:rPr>
          <w:rFonts w:hint="eastAsia"/>
        </w:rPr>
      </w:pPr>
      <w:r w:rsidRPr="0051741F">
        <w:t xml:space="preserve">Settings.xml </w:t>
      </w:r>
      <w:r w:rsidR="00265BB9" w:rsidRPr="0051741F">
        <w:t xml:space="preserve">writing now </w:t>
      </w:r>
      <w:r w:rsidRPr="0051741F">
        <w:t>update</w:t>
      </w:r>
      <w:r w:rsidR="00265BB9" w:rsidRPr="0051741F">
        <w:t>s</w:t>
      </w:r>
      <w:r w:rsidRPr="0051741F">
        <w:t>/insert</w:t>
      </w:r>
      <w:r w:rsidR="00265BB9" w:rsidRPr="0051741F">
        <w:t>s</w:t>
      </w:r>
      <w:r w:rsidRPr="0051741F">
        <w:t xml:space="preserve"> </w:t>
      </w:r>
      <w:r w:rsidR="00265BB9" w:rsidRPr="0051741F">
        <w:t>al</w:t>
      </w:r>
      <w:r w:rsidRPr="0051741F">
        <w:t xml:space="preserve">l tags in the </w:t>
      </w:r>
      <w:r w:rsidR="00265BB9" w:rsidRPr="0051741F">
        <w:t xml:space="preserve">existing </w:t>
      </w:r>
      <w:r w:rsidRPr="0051741F">
        <w:t>file instead of writing a completely new file, so that any newer tags from a newer version remain.</w:t>
      </w:r>
    </w:p>
    <w:p w14:paraId="3CF85137" w14:textId="77777777" w:rsidR="00766E7A" w:rsidRPr="0051741F" w:rsidRDefault="003D2877" w:rsidP="002131B3">
      <w:pPr>
        <w:numPr>
          <w:ilvl w:val="0"/>
          <w:numId w:val="10"/>
        </w:numPr>
        <w:rPr>
          <w:rFonts w:hint="eastAsia"/>
        </w:rPr>
      </w:pPr>
      <w:r w:rsidRPr="0051741F">
        <w:t>Project Configuration: Interframe-delay: now shows "0 (auto)" at setting 0.</w:t>
      </w:r>
    </w:p>
    <w:p w14:paraId="1D5075FC" w14:textId="4BAA4739" w:rsidR="00766E7A" w:rsidRPr="0051741F" w:rsidRDefault="003D2877" w:rsidP="002131B3">
      <w:pPr>
        <w:numPr>
          <w:ilvl w:val="0"/>
          <w:numId w:val="10"/>
        </w:numPr>
        <w:rPr>
          <w:rFonts w:hint="eastAsia"/>
        </w:rPr>
      </w:pPr>
      <w:r w:rsidRPr="0051741F">
        <w:t xml:space="preserve">Local override project </w:t>
      </w:r>
      <w:r w:rsidR="00265BB9" w:rsidRPr="0051741F">
        <w:t xml:space="preserve">is </w:t>
      </w:r>
      <w:r w:rsidRPr="0051741F">
        <w:t xml:space="preserve">no longer </w:t>
      </w:r>
      <w:r w:rsidR="00265BB9" w:rsidRPr="0051741F">
        <w:t xml:space="preserve">required to have a </w:t>
      </w:r>
      <w:r w:rsidRPr="0051741F">
        <w:t>&lt;modbus&gt; element.</w:t>
      </w:r>
    </w:p>
    <w:p w14:paraId="32CB1792" w14:textId="77777777" w:rsidR="00766E7A" w:rsidRPr="0051741F" w:rsidRDefault="003D2877" w:rsidP="002131B3">
      <w:pPr>
        <w:numPr>
          <w:ilvl w:val="0"/>
          <w:numId w:val="10"/>
        </w:numPr>
        <w:rPr>
          <w:rFonts w:hint="eastAsia"/>
        </w:rPr>
      </w:pPr>
      <w:r w:rsidRPr="0051741F">
        <w:t>Dialog forms can now be closed with the Enter key.</w:t>
      </w:r>
    </w:p>
    <w:p w14:paraId="3453F968" w14:textId="53CDFCE4" w:rsidR="00766E7A" w:rsidRPr="0051741F" w:rsidRDefault="00275619" w:rsidP="002131B3">
      <w:pPr>
        <w:numPr>
          <w:ilvl w:val="0"/>
          <w:numId w:val="10"/>
        </w:numPr>
        <w:rPr>
          <w:rFonts w:hint="eastAsia"/>
        </w:rPr>
      </w:pPr>
      <w:r w:rsidRPr="0051741F">
        <w:t xml:space="preserve">The </w:t>
      </w:r>
      <w:r w:rsidR="003D2877" w:rsidRPr="0051741F">
        <w:t>checkboxes of the "Save configuration to project file" form</w:t>
      </w:r>
      <w:r w:rsidRPr="0051741F">
        <w:t xml:space="preserve"> are now cleared when loading a project.</w:t>
      </w:r>
    </w:p>
    <w:p w14:paraId="1493DB8F" w14:textId="206BA6EC" w:rsidR="00766E7A" w:rsidRPr="0051741F" w:rsidRDefault="003D2877" w:rsidP="002131B3">
      <w:pPr>
        <w:numPr>
          <w:ilvl w:val="0"/>
          <w:numId w:val="10"/>
        </w:numPr>
        <w:rPr>
          <w:rFonts w:hint="eastAsia"/>
        </w:rPr>
      </w:pPr>
      <w:r w:rsidRPr="0051741F">
        <w:t xml:space="preserve">Buttons at the bottom of the forms now have </w:t>
      </w:r>
      <w:r w:rsidR="00275619" w:rsidRPr="0051741F">
        <w:t>better spacing</w:t>
      </w:r>
      <w:r w:rsidRPr="0051741F">
        <w:t>.</w:t>
      </w:r>
    </w:p>
    <w:p w14:paraId="075AA916" w14:textId="3A83CEDC" w:rsidR="00766E7A" w:rsidRPr="0051741F" w:rsidRDefault="00C8114F">
      <w:pPr>
        <w:pStyle w:val="Kop1"/>
        <w:rPr>
          <w:rFonts w:hint="eastAsia"/>
        </w:rPr>
      </w:pPr>
      <w:r w:rsidRPr="0051741F">
        <w:t>v2.0.8 -- 2018-08-02</w:t>
      </w:r>
    </w:p>
    <w:p w14:paraId="3C1563F2" w14:textId="77777777" w:rsidR="00766E7A" w:rsidRPr="0051741F" w:rsidRDefault="003D2877">
      <w:pPr>
        <w:pStyle w:val="Kop3"/>
        <w:rPr>
          <w:rFonts w:hint="eastAsia"/>
        </w:rPr>
      </w:pPr>
      <w:r w:rsidRPr="0051741F">
        <w:t>Features</w:t>
      </w:r>
    </w:p>
    <w:p w14:paraId="1BA8022C" w14:textId="2ECC44F9" w:rsidR="00766E7A" w:rsidRPr="0051741F" w:rsidRDefault="004A4D49" w:rsidP="002131B3">
      <w:pPr>
        <w:numPr>
          <w:ilvl w:val="0"/>
          <w:numId w:val="11"/>
        </w:numPr>
        <w:rPr>
          <w:rFonts w:hint="eastAsia"/>
        </w:rPr>
      </w:pPr>
      <w:r w:rsidRPr="0051741F">
        <w:t xml:space="preserve">Added </w:t>
      </w:r>
      <w:r w:rsidR="003D2877" w:rsidRPr="0051741F">
        <w:t>menus and toolbar.</w:t>
      </w:r>
    </w:p>
    <w:p w14:paraId="176821DC" w14:textId="77777777" w:rsidR="00766E7A" w:rsidRPr="0051741F" w:rsidRDefault="003D2877" w:rsidP="002131B3">
      <w:pPr>
        <w:numPr>
          <w:ilvl w:val="0"/>
          <w:numId w:val="11"/>
        </w:numPr>
        <w:rPr>
          <w:rFonts w:hint="eastAsia"/>
        </w:rPr>
      </w:pPr>
      <w:r w:rsidRPr="0051741F">
        <w:t xml:space="preserve">Can save project configuration, bridge settings and form size in mbc file. </w:t>
      </w:r>
    </w:p>
    <w:p w14:paraId="10E7C087" w14:textId="1CAD4F59" w:rsidR="00766E7A" w:rsidRPr="0051741F" w:rsidRDefault="003D2877" w:rsidP="002131B3">
      <w:pPr>
        <w:numPr>
          <w:ilvl w:val="0"/>
          <w:numId w:val="11"/>
        </w:numPr>
        <w:rPr>
          <w:rFonts w:hint="eastAsia"/>
        </w:rPr>
      </w:pPr>
      <w:r w:rsidRPr="0051741F">
        <w:t xml:space="preserve">Communication </w:t>
      </w:r>
      <w:r w:rsidR="009A431F" w:rsidRPr="0051741F">
        <w:t>pausing</w:t>
      </w:r>
      <w:r w:rsidRPr="0051741F">
        <w:t xml:space="preserve"> and poll-once.</w:t>
      </w:r>
    </w:p>
    <w:p w14:paraId="25D1B916" w14:textId="5530819D" w:rsidR="00766E7A" w:rsidRPr="0051741F" w:rsidRDefault="004A4D49" w:rsidP="002131B3">
      <w:pPr>
        <w:numPr>
          <w:ilvl w:val="0"/>
          <w:numId w:val="11"/>
        </w:numPr>
        <w:rPr>
          <w:rFonts w:hint="eastAsia"/>
        </w:rPr>
      </w:pPr>
      <w:r w:rsidRPr="0051741F">
        <w:t>C</w:t>
      </w:r>
      <w:r w:rsidR="003D2877" w:rsidRPr="0051741F">
        <w:t>hange the connection parameters without having to close and reopen the port.</w:t>
      </w:r>
    </w:p>
    <w:p w14:paraId="79B643C0" w14:textId="36EC186B" w:rsidR="00766E7A" w:rsidRPr="0051741F" w:rsidRDefault="003D2877" w:rsidP="002131B3">
      <w:pPr>
        <w:numPr>
          <w:ilvl w:val="0"/>
          <w:numId w:val="11"/>
        </w:numPr>
        <w:rPr>
          <w:rFonts w:hint="eastAsia"/>
        </w:rPr>
      </w:pPr>
      <w:r w:rsidRPr="0051741F">
        <w:t xml:space="preserve">If the serial port is not available at start, you can </w:t>
      </w:r>
      <w:r w:rsidR="009A431F" w:rsidRPr="0051741F">
        <w:t>immediately</w:t>
      </w:r>
      <w:r w:rsidRPr="0051741F">
        <w:t xml:space="preserve"> choose another </w:t>
      </w:r>
      <w:r w:rsidR="004A4D49" w:rsidRPr="0051741F">
        <w:t>port</w:t>
      </w:r>
      <w:r w:rsidRPr="0051741F">
        <w:t>.</w:t>
      </w:r>
    </w:p>
    <w:p w14:paraId="5102B482" w14:textId="77777777" w:rsidR="004A4D49" w:rsidRPr="0051741F" w:rsidRDefault="009A431F" w:rsidP="002131B3">
      <w:pPr>
        <w:numPr>
          <w:ilvl w:val="0"/>
          <w:numId w:val="11"/>
        </w:numPr>
        <w:rPr>
          <w:rFonts w:hint="eastAsia"/>
        </w:rPr>
      </w:pPr>
      <w:r w:rsidRPr="0051741F">
        <w:t>M</w:t>
      </w:r>
      <w:r w:rsidR="003D2877" w:rsidRPr="0051741F">
        <w:t xml:space="preserve">bc project file: XML tags </w:t>
      </w:r>
      <w:r w:rsidRPr="0051741F">
        <w:t xml:space="preserve">are </w:t>
      </w:r>
      <w:r w:rsidR="003D2877" w:rsidRPr="0051741F">
        <w:t xml:space="preserve">now preferably in lowercase. The old camelcase is also still accepted. </w:t>
      </w:r>
    </w:p>
    <w:p w14:paraId="605216E2" w14:textId="47BF2388" w:rsidR="00766E7A" w:rsidRPr="0051741F" w:rsidRDefault="004A4D49" w:rsidP="002131B3">
      <w:pPr>
        <w:numPr>
          <w:ilvl w:val="0"/>
          <w:numId w:val="11"/>
        </w:numPr>
        <w:rPr>
          <w:rFonts w:hint="eastAsia"/>
        </w:rPr>
      </w:pPr>
      <w:r w:rsidRPr="0051741F">
        <w:t>Always shows line numbers f</w:t>
      </w:r>
      <w:r w:rsidR="003D2877" w:rsidRPr="0051741F">
        <w:t xml:space="preserve">or errors in mbc file. </w:t>
      </w:r>
    </w:p>
    <w:p w14:paraId="4844B8F0" w14:textId="00264FA1" w:rsidR="00766E7A" w:rsidRPr="0051741F" w:rsidRDefault="009A431F" w:rsidP="002131B3">
      <w:pPr>
        <w:numPr>
          <w:ilvl w:val="0"/>
          <w:numId w:val="11"/>
        </w:numPr>
        <w:rPr>
          <w:rFonts w:hint="eastAsia"/>
        </w:rPr>
      </w:pPr>
      <w:r w:rsidRPr="0051741F">
        <w:t>Word order (endian)</w:t>
      </w:r>
      <w:r w:rsidR="003D2877" w:rsidRPr="0051741F">
        <w:t xml:space="preserve"> </w:t>
      </w:r>
      <w:r w:rsidRPr="0051741F">
        <w:t xml:space="preserve">is </w:t>
      </w:r>
      <w:r w:rsidR="003D2877" w:rsidRPr="0051741F">
        <w:t xml:space="preserve">separately </w:t>
      </w:r>
      <w:r w:rsidRPr="0051741F">
        <w:t>configurable</w:t>
      </w:r>
      <w:r w:rsidR="003D2877" w:rsidRPr="0051741F">
        <w:t xml:space="preserve"> for int32 and float32. </w:t>
      </w:r>
      <w:r w:rsidRPr="0051741F">
        <w:t>Character</w:t>
      </w:r>
      <w:r w:rsidR="003D2877" w:rsidRPr="0051741F">
        <w:t xml:space="preserve"> order </w:t>
      </w:r>
      <w:r w:rsidRPr="0051741F">
        <w:t xml:space="preserve">is configurable </w:t>
      </w:r>
      <w:r w:rsidR="003D2877" w:rsidRPr="0051741F">
        <w:t xml:space="preserve">for ASCII. </w:t>
      </w:r>
    </w:p>
    <w:p w14:paraId="0F77AB0E" w14:textId="77777777" w:rsidR="00766E7A" w:rsidRPr="0051741F" w:rsidRDefault="003D2877" w:rsidP="002131B3">
      <w:pPr>
        <w:numPr>
          <w:ilvl w:val="0"/>
          <w:numId w:val="11"/>
        </w:numPr>
        <w:rPr>
          <w:rFonts w:hint="eastAsia"/>
        </w:rPr>
      </w:pPr>
      <w:r w:rsidRPr="0051741F">
        <w:t>WriteHoldingregFunctionCode now also supports 'auto'.</w:t>
      </w:r>
    </w:p>
    <w:p w14:paraId="7CE9DFB8" w14:textId="3B3EA1F2" w:rsidR="00766E7A" w:rsidRPr="0051741F" w:rsidRDefault="003D2877" w:rsidP="002131B3">
      <w:pPr>
        <w:numPr>
          <w:ilvl w:val="0"/>
          <w:numId w:val="11"/>
        </w:numPr>
        <w:rPr>
          <w:rFonts w:hint="eastAsia"/>
        </w:rPr>
      </w:pPr>
      <w:r w:rsidRPr="0051741F">
        <w:t xml:space="preserve">User manual </w:t>
      </w:r>
      <w:r w:rsidR="00BA0AF1" w:rsidRPr="0051741F">
        <w:t xml:space="preserve">includes </w:t>
      </w:r>
      <w:r w:rsidRPr="0051741F">
        <w:t>description of mbc file.</w:t>
      </w:r>
    </w:p>
    <w:p w14:paraId="03321A40" w14:textId="3C9C2C3A" w:rsidR="00093BAC" w:rsidRPr="0051741F" w:rsidRDefault="00093BAC">
      <w:pPr>
        <w:pStyle w:val="Kop1"/>
        <w:rPr>
          <w:rFonts w:hint="eastAsia"/>
        </w:rPr>
      </w:pPr>
    </w:p>
    <w:sectPr w:rsidR="00093BAC" w:rsidRPr="0051741F">
      <w:footerReference w:type="default" r:id="rId7"/>
      <w:footerReference w:type="first" r:id="rId8"/>
      <w:pgSz w:w="11906" w:h="16838"/>
      <w:pgMar w:top="1134" w:right="1134" w:bottom="1693" w:left="1134" w:header="708" w:footer="1134" w:gutter="0"/>
      <w:cols w:space="708"/>
      <w:docGrid w:linePitch="360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820EC" w14:textId="77777777" w:rsidR="00406383" w:rsidRPr="0051741F" w:rsidRDefault="00406383">
      <w:pPr>
        <w:rPr>
          <w:rFonts w:hint="eastAsia"/>
        </w:rPr>
      </w:pPr>
      <w:r w:rsidRPr="0051741F">
        <w:separator/>
      </w:r>
    </w:p>
  </w:endnote>
  <w:endnote w:type="continuationSeparator" w:id="0">
    <w:p w14:paraId="0837BE39" w14:textId="77777777" w:rsidR="00406383" w:rsidRPr="0051741F" w:rsidRDefault="00406383">
      <w:pPr>
        <w:rPr>
          <w:rFonts w:hint="eastAsia"/>
        </w:rPr>
      </w:pPr>
      <w:r w:rsidRPr="005174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8D713" w14:textId="77777777" w:rsidR="00766E7A" w:rsidRPr="0051741F" w:rsidRDefault="003D2877">
    <w:pPr>
      <w:pStyle w:val="Voettekst"/>
      <w:jc w:val="right"/>
      <w:rPr>
        <w:rFonts w:hint="eastAsia"/>
      </w:rPr>
    </w:pPr>
    <w:r w:rsidRPr="0051741F">
      <w:fldChar w:fldCharType="begin"/>
    </w:r>
    <w:r w:rsidRPr="0051741F">
      <w:instrText xml:space="preserve"> PAGE </w:instrText>
    </w:r>
    <w:r w:rsidRPr="0051741F">
      <w:fldChar w:fldCharType="separate"/>
    </w:r>
    <w:r w:rsidRPr="0051741F">
      <w:t>4</w:t>
    </w:r>
    <w:r w:rsidRPr="0051741F">
      <w:fldChar w:fldCharType="end"/>
    </w:r>
    <w:r w:rsidRPr="0051741F">
      <w:rPr>
        <w:rFonts w:eastAsia="Liberation Serif" w:cs="Liberation Serif"/>
      </w:rPr>
      <w:t xml:space="preserve"> </w:t>
    </w:r>
    <w:r w:rsidRPr="0051741F">
      <w:t xml:space="preserve">/ </w:t>
    </w:r>
    <w:r w:rsidRPr="0051741F">
      <w:fldChar w:fldCharType="begin"/>
    </w:r>
    <w:r w:rsidRPr="0051741F">
      <w:instrText xml:space="preserve"> NUMPAGES \* ARABIC </w:instrText>
    </w:r>
    <w:r w:rsidRPr="0051741F">
      <w:fldChar w:fldCharType="separate"/>
    </w:r>
    <w:r w:rsidRPr="0051741F">
      <w:t>4</w:t>
    </w:r>
    <w:r w:rsidRPr="0051741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DC8FB" w14:textId="77777777" w:rsidR="00766E7A" w:rsidRPr="0051741F" w:rsidRDefault="00766E7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DF7029" w14:textId="77777777" w:rsidR="00406383" w:rsidRPr="0051741F" w:rsidRDefault="00406383">
      <w:pPr>
        <w:rPr>
          <w:rFonts w:hint="eastAsia"/>
        </w:rPr>
      </w:pPr>
      <w:r w:rsidRPr="0051741F">
        <w:separator/>
      </w:r>
    </w:p>
  </w:footnote>
  <w:footnote w:type="continuationSeparator" w:id="0">
    <w:p w14:paraId="6B692261" w14:textId="77777777" w:rsidR="00406383" w:rsidRPr="0051741F" w:rsidRDefault="00406383">
      <w:pPr>
        <w:rPr>
          <w:rFonts w:hint="eastAsia"/>
        </w:rPr>
      </w:pPr>
      <w:r w:rsidRPr="005174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Kop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Kop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Kop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A"/>
        <w:kern w:val="2"/>
        <w:sz w:val="24"/>
        <w:szCs w:val="24"/>
        <w:lang w:val="nl-BE" w:eastAsia="zh-CN" w:bidi="hi-I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A"/>
        <w:kern w:val="2"/>
        <w:sz w:val="24"/>
        <w:szCs w:val="24"/>
        <w:lang w:val="nl-BE" w:eastAsia="zh-CN" w:bidi="hi-IN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A"/>
        <w:kern w:val="2"/>
        <w:sz w:val="24"/>
        <w:szCs w:val="24"/>
        <w:lang w:val="nl-BE" w:eastAsia="zh-CN" w:bidi="hi-I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A"/>
        <w:kern w:val="2"/>
        <w:sz w:val="20"/>
        <w:szCs w:val="20"/>
        <w:lang w:val="nl-BE" w:eastAsia="zh-CN" w:bidi="hi-I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A"/>
        <w:kern w:val="2"/>
        <w:sz w:val="20"/>
        <w:szCs w:val="20"/>
        <w:lang w:val="nl-BE" w:eastAsia="zh-CN" w:bidi="hi-IN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A"/>
        <w:kern w:val="2"/>
        <w:sz w:val="20"/>
        <w:szCs w:val="20"/>
        <w:lang w:val="nl-BE" w:eastAsia="zh-CN" w:bidi="hi-I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53C7476"/>
    <w:multiLevelType w:val="hybridMultilevel"/>
    <w:tmpl w:val="3788E0D0"/>
    <w:lvl w:ilvl="0" w:tplc="0813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0D9C5204"/>
    <w:multiLevelType w:val="hybridMultilevel"/>
    <w:tmpl w:val="593A6652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DD242D"/>
    <w:multiLevelType w:val="hybridMultilevel"/>
    <w:tmpl w:val="18061166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A053D6"/>
    <w:multiLevelType w:val="hybridMultilevel"/>
    <w:tmpl w:val="FA808510"/>
    <w:lvl w:ilvl="0" w:tplc="0813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16491B67"/>
    <w:multiLevelType w:val="hybridMultilevel"/>
    <w:tmpl w:val="DD48BBB0"/>
    <w:lvl w:ilvl="0" w:tplc="0813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9B15B93"/>
    <w:multiLevelType w:val="hybridMultilevel"/>
    <w:tmpl w:val="B21444D0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616AFA"/>
    <w:multiLevelType w:val="hybridMultilevel"/>
    <w:tmpl w:val="A814883A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E389B"/>
    <w:multiLevelType w:val="hybridMultilevel"/>
    <w:tmpl w:val="A50AEB9C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306C67"/>
    <w:multiLevelType w:val="hybridMultilevel"/>
    <w:tmpl w:val="FEC69C5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62779"/>
    <w:multiLevelType w:val="multilevel"/>
    <w:tmpl w:val="FA0C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F2595A"/>
    <w:multiLevelType w:val="hybridMultilevel"/>
    <w:tmpl w:val="4DFC4C3E"/>
    <w:lvl w:ilvl="0" w:tplc="0813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3A132DC8"/>
    <w:multiLevelType w:val="hybridMultilevel"/>
    <w:tmpl w:val="FD8A1BD8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9F1CE5"/>
    <w:multiLevelType w:val="multilevel"/>
    <w:tmpl w:val="775A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B820286"/>
    <w:multiLevelType w:val="hybridMultilevel"/>
    <w:tmpl w:val="1324B054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AB5132"/>
    <w:multiLevelType w:val="hybridMultilevel"/>
    <w:tmpl w:val="C95C6250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FD3E19"/>
    <w:multiLevelType w:val="hybridMultilevel"/>
    <w:tmpl w:val="47EEFE78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A40602"/>
    <w:multiLevelType w:val="multilevel"/>
    <w:tmpl w:val="60D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A94222A"/>
    <w:multiLevelType w:val="hybridMultilevel"/>
    <w:tmpl w:val="B1FA5430"/>
    <w:lvl w:ilvl="0" w:tplc="0813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1" w15:restartNumberingAfterBreak="0">
    <w:nsid w:val="647F23D0"/>
    <w:multiLevelType w:val="hybridMultilevel"/>
    <w:tmpl w:val="1B0841B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CB7390"/>
    <w:multiLevelType w:val="multilevel"/>
    <w:tmpl w:val="6AB4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D8607B7"/>
    <w:multiLevelType w:val="hybridMultilevel"/>
    <w:tmpl w:val="58DC4C56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4696821">
    <w:abstractNumId w:val="0"/>
  </w:num>
  <w:num w:numId="2" w16cid:durableId="125203511">
    <w:abstractNumId w:val="1"/>
  </w:num>
  <w:num w:numId="3" w16cid:durableId="1134254083">
    <w:abstractNumId w:val="2"/>
  </w:num>
  <w:num w:numId="4" w16cid:durableId="1527016775">
    <w:abstractNumId w:val="3"/>
  </w:num>
  <w:num w:numId="5" w16cid:durableId="893472193">
    <w:abstractNumId w:val="9"/>
  </w:num>
  <w:num w:numId="6" w16cid:durableId="1755054948">
    <w:abstractNumId w:val="16"/>
  </w:num>
  <w:num w:numId="7" w16cid:durableId="1495103662">
    <w:abstractNumId w:val="23"/>
  </w:num>
  <w:num w:numId="8" w16cid:durableId="1462646248">
    <w:abstractNumId w:val="17"/>
  </w:num>
  <w:num w:numId="9" w16cid:durableId="983697945">
    <w:abstractNumId w:val="5"/>
  </w:num>
  <w:num w:numId="10" w16cid:durableId="372198872">
    <w:abstractNumId w:val="8"/>
  </w:num>
  <w:num w:numId="11" w16cid:durableId="1320037534">
    <w:abstractNumId w:val="21"/>
  </w:num>
  <w:num w:numId="12" w16cid:durableId="872156676">
    <w:abstractNumId w:val="18"/>
  </w:num>
  <w:num w:numId="13" w16cid:durableId="1717775439">
    <w:abstractNumId w:val="4"/>
  </w:num>
  <w:num w:numId="14" w16cid:durableId="74326497">
    <w:abstractNumId w:val="20"/>
  </w:num>
  <w:num w:numId="15" w16cid:durableId="1591430736">
    <w:abstractNumId w:val="10"/>
  </w:num>
  <w:num w:numId="16" w16cid:durableId="18285065">
    <w:abstractNumId w:val="14"/>
  </w:num>
  <w:num w:numId="17" w16cid:durableId="1361200026">
    <w:abstractNumId w:val="11"/>
  </w:num>
  <w:num w:numId="18" w16cid:durableId="1542326532">
    <w:abstractNumId w:val="7"/>
  </w:num>
  <w:num w:numId="19" w16cid:durableId="510729524">
    <w:abstractNumId w:val="6"/>
  </w:num>
  <w:num w:numId="20" w16cid:durableId="462889129">
    <w:abstractNumId w:val="13"/>
  </w:num>
  <w:num w:numId="21" w16cid:durableId="1451851377">
    <w:abstractNumId w:val="12"/>
  </w:num>
  <w:num w:numId="22" w16cid:durableId="20501028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388694">
    <w:abstractNumId w:val="0"/>
  </w:num>
  <w:num w:numId="24" w16cid:durableId="1229880392">
    <w:abstractNumId w:val="0"/>
  </w:num>
  <w:num w:numId="25" w16cid:durableId="1189492468">
    <w:abstractNumId w:val="22"/>
  </w:num>
  <w:num w:numId="26" w16cid:durableId="17565894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96121013">
    <w:abstractNumId w:val="19"/>
  </w:num>
  <w:num w:numId="28" w16cid:durableId="18003007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39546102">
    <w:abstractNumId w:val="15"/>
  </w:num>
  <w:num w:numId="30" w16cid:durableId="12035148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Standa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85"/>
    <w:rsid w:val="00033C31"/>
    <w:rsid w:val="000404C6"/>
    <w:rsid w:val="000430D7"/>
    <w:rsid w:val="00065709"/>
    <w:rsid w:val="0007693A"/>
    <w:rsid w:val="00082866"/>
    <w:rsid w:val="00092FEF"/>
    <w:rsid w:val="00093BAC"/>
    <w:rsid w:val="000C7235"/>
    <w:rsid w:val="000E218B"/>
    <w:rsid w:val="000F1247"/>
    <w:rsid w:val="001060A5"/>
    <w:rsid w:val="00116F84"/>
    <w:rsid w:val="0013156E"/>
    <w:rsid w:val="00142EDC"/>
    <w:rsid w:val="001751FA"/>
    <w:rsid w:val="001B118D"/>
    <w:rsid w:val="001F68C9"/>
    <w:rsid w:val="002131B3"/>
    <w:rsid w:val="00213259"/>
    <w:rsid w:val="002220A1"/>
    <w:rsid w:val="00263E85"/>
    <w:rsid w:val="00265BB9"/>
    <w:rsid w:val="00275619"/>
    <w:rsid w:val="00280594"/>
    <w:rsid w:val="002860B0"/>
    <w:rsid w:val="002A0698"/>
    <w:rsid w:val="00321185"/>
    <w:rsid w:val="0034690D"/>
    <w:rsid w:val="003D2877"/>
    <w:rsid w:val="00406383"/>
    <w:rsid w:val="00494143"/>
    <w:rsid w:val="004962C5"/>
    <w:rsid w:val="004A19D6"/>
    <w:rsid w:val="004A4D49"/>
    <w:rsid w:val="004B5126"/>
    <w:rsid w:val="0051741F"/>
    <w:rsid w:val="005B0491"/>
    <w:rsid w:val="0065452D"/>
    <w:rsid w:val="00660589"/>
    <w:rsid w:val="006E17F3"/>
    <w:rsid w:val="0076564D"/>
    <w:rsid w:val="00766E7A"/>
    <w:rsid w:val="007904CA"/>
    <w:rsid w:val="00793079"/>
    <w:rsid w:val="008134DB"/>
    <w:rsid w:val="008253E1"/>
    <w:rsid w:val="008752A8"/>
    <w:rsid w:val="008B748E"/>
    <w:rsid w:val="008D3353"/>
    <w:rsid w:val="008E1F9D"/>
    <w:rsid w:val="00902918"/>
    <w:rsid w:val="00903FC5"/>
    <w:rsid w:val="00906569"/>
    <w:rsid w:val="009310CC"/>
    <w:rsid w:val="009430C1"/>
    <w:rsid w:val="00971632"/>
    <w:rsid w:val="00990DBC"/>
    <w:rsid w:val="009A431F"/>
    <w:rsid w:val="009B204E"/>
    <w:rsid w:val="00A4116A"/>
    <w:rsid w:val="00A66C70"/>
    <w:rsid w:val="00AE0456"/>
    <w:rsid w:val="00AE49BD"/>
    <w:rsid w:val="00AE4ADD"/>
    <w:rsid w:val="00B40768"/>
    <w:rsid w:val="00BA0AF1"/>
    <w:rsid w:val="00BF2934"/>
    <w:rsid w:val="00C534D7"/>
    <w:rsid w:val="00C8114F"/>
    <w:rsid w:val="00CA405D"/>
    <w:rsid w:val="00CA4F5B"/>
    <w:rsid w:val="00CF46A2"/>
    <w:rsid w:val="00D633AC"/>
    <w:rsid w:val="00E374F7"/>
    <w:rsid w:val="00E9729C"/>
    <w:rsid w:val="00EA002E"/>
    <w:rsid w:val="00EA0C94"/>
    <w:rsid w:val="00ED7C5F"/>
    <w:rsid w:val="00EE1EB5"/>
    <w:rsid w:val="00EE4D02"/>
    <w:rsid w:val="00F00F32"/>
    <w:rsid w:val="00F34C67"/>
    <w:rsid w:val="00F36646"/>
    <w:rsid w:val="00F603CC"/>
    <w:rsid w:val="00F91412"/>
    <w:rsid w:val="00FC5F78"/>
    <w:rsid w:val="00FD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E339D6D"/>
  <w15:chartTrackingRefBased/>
  <w15:docId w15:val="{8A69293B-7B33-458D-BAA4-D6C51A43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widowControl w:val="0"/>
      <w:suppressAutoHyphens/>
    </w:pPr>
    <w:rPr>
      <w:rFonts w:ascii="Liberation Serif" w:eastAsia="SimSun" w:hAnsi="Liberation Serif" w:cs="Mangal"/>
      <w:color w:val="00000A"/>
      <w:kern w:val="2"/>
      <w:sz w:val="24"/>
      <w:szCs w:val="24"/>
      <w:lang w:val="en-GB" w:eastAsia="zh-CN"/>
    </w:rPr>
  </w:style>
  <w:style w:type="paragraph" w:styleId="Kop1">
    <w:name w:val="heading 1"/>
    <w:basedOn w:val="Kop"/>
    <w:next w:val="Plattetekst"/>
    <w:qFormat/>
    <w:rsid w:val="00FC5F78"/>
    <w:pPr>
      <w:numPr>
        <w:numId w:val="1"/>
      </w:numPr>
      <w:spacing w:before="360" w:after="57"/>
      <w:ind w:left="431" w:hanging="431"/>
      <w:outlineLvl w:val="0"/>
    </w:pPr>
    <w:rPr>
      <w:b/>
      <w:bCs/>
      <w:sz w:val="24"/>
      <w:szCs w:val="36"/>
    </w:rPr>
  </w:style>
  <w:style w:type="paragraph" w:styleId="Kop2">
    <w:name w:val="heading 2"/>
    <w:basedOn w:val="Kop"/>
    <w:next w:val="Plattetekst"/>
    <w:qFormat/>
    <w:pPr>
      <w:numPr>
        <w:ilvl w:val="1"/>
        <w:numId w:val="1"/>
      </w:numPr>
      <w:spacing w:before="200"/>
      <w:outlineLvl w:val="1"/>
    </w:pPr>
    <w:rPr>
      <w:b/>
      <w:bCs/>
      <w:szCs w:val="32"/>
    </w:rPr>
  </w:style>
  <w:style w:type="paragraph" w:styleId="Kop3">
    <w:name w:val="heading 3"/>
    <w:basedOn w:val="Kop"/>
    <w:next w:val="Plattetekst"/>
    <w:qFormat/>
    <w:pPr>
      <w:numPr>
        <w:ilvl w:val="2"/>
        <w:numId w:val="1"/>
      </w:numPr>
      <w:tabs>
        <w:tab w:val="left" w:pos="567"/>
      </w:tabs>
      <w:spacing w:before="113" w:after="57"/>
      <w:outlineLvl w:val="2"/>
    </w:pPr>
    <w:rPr>
      <w:b/>
      <w:bCs/>
      <w:sz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SimSun" w:hAnsi="Symbol" w:cs="OpenSymbol"/>
      <w:color w:val="00000A"/>
      <w:kern w:val="2"/>
      <w:sz w:val="24"/>
      <w:szCs w:val="24"/>
      <w:lang w:val="nl-BE" w:eastAsia="zh-CN" w:bidi="hi-IN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  <w:color w:val="00000A"/>
      <w:kern w:val="2"/>
      <w:sz w:val="20"/>
      <w:szCs w:val="20"/>
      <w:lang w:val="nl-BE" w:eastAsia="zh-CN" w:bidi="hi-IN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eastAsia="SimSun" w:hAnsi="Symbol" w:cs="OpenSymbol"/>
      <w:color w:val="00000A"/>
      <w:kern w:val="2"/>
      <w:sz w:val="24"/>
      <w:szCs w:val="24"/>
      <w:lang w:val="nl-BE" w:eastAsia="zh-CN" w:bidi="hi-IN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  <w:rPr>
      <w:rFonts w:ascii="Symbol" w:hAnsi="Symbol" w:cs="OpenSymbol"/>
      <w:color w:val="00000A"/>
      <w:kern w:val="2"/>
      <w:sz w:val="20"/>
      <w:szCs w:val="20"/>
      <w:lang w:val="nl-BE" w:eastAsia="zh-CN" w:bidi="hi-IN"/>
    </w:rPr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styleId="Hyperlink">
    <w:name w:val="Hyperlink"/>
    <w:rPr>
      <w:color w:val="000080"/>
      <w:u w:val="single"/>
    </w:rPr>
  </w:style>
  <w:style w:type="character" w:customStyle="1" w:styleId="Opsommingstekens">
    <w:name w:val="Opsommingstekens"/>
    <w:rPr>
      <w:rFonts w:ascii="OpenSymbol" w:eastAsia="OpenSymbol" w:hAnsi="OpenSymbol" w:cs="OpenSymbol"/>
    </w:rPr>
  </w:style>
  <w:style w:type="character" w:customStyle="1" w:styleId="ListLabel1">
    <w:name w:val="ListLabel 1"/>
    <w:rPr>
      <w:rFonts w:cs="OpenSymbol"/>
    </w:rPr>
  </w:style>
  <w:style w:type="character" w:customStyle="1" w:styleId="ListLabel2">
    <w:name w:val="ListLabel 2"/>
    <w:rPr>
      <w:rFonts w:cs="OpenSymbol"/>
    </w:rPr>
  </w:style>
  <w:style w:type="paragraph" w:customStyle="1" w:styleId="Kop">
    <w:name w:val="Kop"/>
    <w:basedOn w:val="Standaard"/>
    <w:next w:val="Platteteks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Plattetekst">
    <w:name w:val="Body Text"/>
    <w:basedOn w:val="Standaard"/>
    <w:pPr>
      <w:spacing w:after="140" w:line="288" w:lineRule="auto"/>
    </w:pPr>
  </w:style>
  <w:style w:type="paragraph" w:styleId="Lijst">
    <w:name w:val="List"/>
    <w:basedOn w:val="Plattetekst"/>
  </w:style>
  <w:style w:type="paragraph" w:styleId="Bijschrift">
    <w:name w:val="caption"/>
    <w:basedOn w:val="Standa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ard"/>
    <w:pPr>
      <w:suppressLineNumbers/>
    </w:pPr>
  </w:style>
  <w:style w:type="paragraph" w:customStyle="1" w:styleId="Citaten">
    <w:name w:val="Citaten"/>
    <w:basedOn w:val="Standaard"/>
    <w:pPr>
      <w:spacing w:after="283"/>
      <w:ind w:left="567" w:right="567"/>
    </w:pPr>
  </w:style>
  <w:style w:type="paragraph" w:styleId="Titel">
    <w:name w:val="Title"/>
    <w:basedOn w:val="Kop"/>
    <w:next w:val="Plattetekst"/>
    <w:qFormat/>
    <w:pPr>
      <w:jc w:val="center"/>
    </w:pPr>
    <w:rPr>
      <w:b/>
      <w:bCs/>
      <w:sz w:val="48"/>
      <w:szCs w:val="56"/>
    </w:rPr>
  </w:style>
  <w:style w:type="paragraph" w:styleId="Ondertitel">
    <w:name w:val="Subtitle"/>
    <w:basedOn w:val="Kop"/>
    <w:next w:val="Plattetekst"/>
    <w:qFormat/>
    <w:pPr>
      <w:spacing w:before="60"/>
      <w:jc w:val="center"/>
    </w:pPr>
    <w:rPr>
      <w:sz w:val="36"/>
      <w:szCs w:val="36"/>
    </w:rPr>
  </w:style>
  <w:style w:type="paragraph" w:customStyle="1" w:styleId="Kop-envoettekst">
    <w:name w:val="Kop- en voettekst"/>
    <w:basedOn w:val="Standaard"/>
    <w:pPr>
      <w:suppressLineNumbers/>
      <w:tabs>
        <w:tab w:val="center" w:pos="4819"/>
        <w:tab w:val="right" w:pos="9638"/>
      </w:tabs>
    </w:pPr>
  </w:style>
  <w:style w:type="paragraph" w:styleId="Voettekst">
    <w:name w:val="footer"/>
    <w:basedOn w:val="Standaard"/>
    <w:pPr>
      <w:suppressLineNumbers/>
      <w:tabs>
        <w:tab w:val="center" w:pos="4819"/>
        <w:tab w:val="right" w:pos="9638"/>
      </w:tabs>
    </w:pPr>
  </w:style>
  <w:style w:type="character" w:styleId="Tekstvantijdelijkeaanduiding">
    <w:name w:val="Placeholder Text"/>
    <w:basedOn w:val="Standaardalinea-lettertype"/>
    <w:uiPriority w:val="99"/>
    <w:semiHidden/>
    <w:rsid w:val="00EE4D02"/>
    <w:rPr>
      <w:color w:val="808080"/>
    </w:rPr>
  </w:style>
  <w:style w:type="paragraph" w:styleId="Lijstalinea">
    <w:name w:val="List Paragraph"/>
    <w:basedOn w:val="Standaard"/>
    <w:uiPriority w:val="34"/>
    <w:qFormat/>
    <w:rsid w:val="00131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6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0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</Pages>
  <Words>1234</Words>
  <Characters>6788</Characters>
  <Application>Microsoft Office Word</Application>
  <DocSecurity>0</DocSecurity>
  <Lines>56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ModbusControl - Release notes</vt:lpstr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ModbusControl - Release notes</dc:title>
  <dc:subject/>
  <dc:creator>Luc Steynen</dc:creator>
  <cp:keywords/>
  <cp:lastModifiedBy>Luc Steynen</cp:lastModifiedBy>
  <cp:revision>34</cp:revision>
  <cp:lastPrinted>2023-12-27T09:32:00Z</cp:lastPrinted>
  <dcterms:created xsi:type="dcterms:W3CDTF">2022-07-12T06:52:00Z</dcterms:created>
  <dcterms:modified xsi:type="dcterms:W3CDTF">2024-07-23T10:17:00Z</dcterms:modified>
</cp:coreProperties>
</file>